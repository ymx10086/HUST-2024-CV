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54582178"/>
    <w:bookmarkEnd w:id="0"/>
    <w:p w14:paraId="5A3E2F6F" w14:textId="77777777" w:rsidR="003F48C1" w:rsidRPr="00022554" w:rsidRDefault="001C39C3"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E1EF6" wp14:editId="1CD674D3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">
                <v:fill type="tile" on="t" o:title="Light vertical" focussize="0,0" recolor="t" r:id="rId14"/>
                <v:stroke on="f"/>
                <v:imagedata o:title=""/>
                <o:lock v:ext="edit" aspectratio="f"/>
              </v:rect>
            </w:pict>
          </mc:Fallback>
        </mc:AlternateContent>
      </w: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C71A1" wp14:editId="11B0296C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3Oqb3cAAAA&#10;DgEAAA8AAAAAAAAAAQAgAAAAIgAAAGRycy9kb3ducmV2LnhtbFBLAQIUABQAAAAIAIdO4kBtNWsp&#10;GQIAAC4EAAAOAAAAAAAAAAEAIAAAACsBAABkcnMvZTJvRG9jLnhtbFBLBQYAAAAABgAGAFkBAAC2&#10;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EAEA44C" w14:textId="77777777" w:rsidR="003F48C1" w:rsidRPr="00022554" w:rsidRDefault="003F48C1"/>
    <w:p w14:paraId="2CE1AB76" w14:textId="77777777" w:rsidR="003F48C1" w:rsidRPr="00022554" w:rsidRDefault="003F48C1"/>
    <w:p w14:paraId="687B9C04" w14:textId="77777777" w:rsidR="003F48C1" w:rsidRPr="00022554" w:rsidRDefault="001C39C3">
      <w:pPr>
        <w:widowControl/>
        <w:jc w:val="left"/>
      </w:pP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1D858" wp14:editId="49458614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DECEE7" w14:textId="543A9F66" w:rsidR="003F48C1" w:rsidRDefault="001C39C3">
                            <w:pPr>
                              <w:pStyle w:val="aff6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202</w:t>
                            </w:r>
                            <w:r w:rsidR="000B66AE"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  <w:p w14:paraId="3AB45E2B" w14:textId="77777777" w:rsidR="003F48C1" w:rsidRDefault="003F48C1">
                            <w:pPr>
                              <w:pStyle w:val="aff6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D858" id="Rectangle 367" o:spid="_x0000_s1026" style="position:absolute;margin-left:267.95pt;margin-top:7.3pt;width:237.35pt;height:8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" filled="f" stroked="f">
                <v:textbox inset="28.8pt,14.4pt,14.4pt,14.4pt">
                  <w:txbxContent>
                    <w:p w14:paraId="6CDECEE7" w14:textId="543A9F66" w:rsidR="003F48C1" w:rsidRDefault="001C39C3">
                      <w:pPr>
                        <w:pStyle w:val="aff6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202</w:t>
                      </w:r>
                      <w:r w:rsidR="000B66AE"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3</w:t>
                      </w:r>
                    </w:p>
                    <w:p w14:paraId="3AB45E2B" w14:textId="77777777" w:rsidR="003F48C1" w:rsidRDefault="003F48C1">
                      <w:pPr>
                        <w:pStyle w:val="aff6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8D60FA" w14:textId="77777777" w:rsidR="003F48C1" w:rsidRPr="00022554" w:rsidRDefault="001C39C3">
      <w:pPr>
        <w:widowControl/>
        <w:jc w:val="left"/>
      </w:pPr>
      <w:r w:rsidRPr="00022554">
        <w:rPr>
          <w:noProof/>
        </w:rPr>
        <w:drawing>
          <wp:inline distT="0" distB="0" distL="0" distR="0" wp14:anchorId="0B358C81" wp14:editId="205BDF2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9FE" w14:textId="77777777" w:rsidR="003F48C1" w:rsidRPr="00022554" w:rsidRDefault="001C39C3">
      <w:pPr>
        <w:widowControl/>
        <w:jc w:val="left"/>
      </w:pPr>
      <w:r w:rsidRPr="0002255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D5832" wp14:editId="6C7D85B9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37FB54DB" w14:textId="65813B3F" w:rsidR="003F48C1" w:rsidRDefault="001C39C3" w:rsidP="00167CD3">
                            <w:pPr>
                              <w:pStyle w:val="aff6"/>
                              <w:ind w:firstLineChars="150" w:firstLine="901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</w:t>
                            </w:r>
                            <w:r w:rsidR="00FF0B8D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视觉</w:t>
                            </w:r>
                            <w:r w:rsidR="00C54A26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实验 </w:t>
                            </w:r>
                            <w:r w:rsidR="00C54A26"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D5832" id="矩形 16" o:spid="_x0000_s1027" style="position:absolute;margin-left:-11.25pt;margin-top:9.55pt;width:482.05pt;height:5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" fillcolor="#4f81bd" strokecolor="white" strokeweight="1pt">
                <v:textbox style="mso-fit-shape-to-text:t" inset="0,,0">
                  <w:txbxContent>
                    <w:p w14:paraId="37FB54DB" w14:textId="65813B3F" w:rsidR="003F48C1" w:rsidRDefault="001C39C3" w:rsidP="00167CD3">
                      <w:pPr>
                        <w:pStyle w:val="aff6"/>
                        <w:ind w:firstLineChars="150" w:firstLine="901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</w:t>
                      </w:r>
                      <w:r w:rsidR="00FF0B8D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视觉</w:t>
                      </w:r>
                      <w:r w:rsidR="00C54A26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实验 </w:t>
                      </w:r>
                      <w:r w:rsidR="00C54A26"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3FF327D5" w14:textId="77777777" w:rsidR="003F48C1" w:rsidRPr="00022554" w:rsidRDefault="003F48C1">
      <w:pPr>
        <w:widowControl/>
        <w:jc w:val="left"/>
      </w:pPr>
    </w:p>
    <w:p w14:paraId="6E4BDAC9" w14:textId="77777777" w:rsidR="003F48C1" w:rsidRPr="00022554" w:rsidRDefault="003F48C1">
      <w:pPr>
        <w:widowControl/>
        <w:jc w:val="left"/>
      </w:pPr>
    </w:p>
    <w:p w14:paraId="6F154B00" w14:textId="77777777" w:rsidR="003F48C1" w:rsidRPr="00022554" w:rsidRDefault="003F48C1">
      <w:pPr>
        <w:widowControl/>
        <w:jc w:val="left"/>
      </w:pPr>
    </w:p>
    <w:p w14:paraId="1EEB341E" w14:textId="77777777" w:rsidR="003F48C1" w:rsidRPr="00022554" w:rsidRDefault="003F48C1">
      <w:pPr>
        <w:widowControl/>
        <w:jc w:val="left"/>
      </w:pPr>
    </w:p>
    <w:p w14:paraId="403B12C7" w14:textId="77777777" w:rsidR="003F48C1" w:rsidRPr="00022554" w:rsidRDefault="003F48C1">
      <w:pPr>
        <w:widowControl/>
        <w:jc w:val="left"/>
      </w:pPr>
    </w:p>
    <w:p w14:paraId="354C38C1" w14:textId="77777777" w:rsidR="003F48C1" w:rsidRPr="00022554" w:rsidRDefault="003F48C1">
      <w:pPr>
        <w:widowControl/>
        <w:jc w:val="left"/>
      </w:pPr>
    </w:p>
    <w:p w14:paraId="482A237F" w14:textId="77777777" w:rsidR="003F48C1" w:rsidRPr="00022554" w:rsidRDefault="001C39C3">
      <w:pPr>
        <w:widowControl/>
        <w:tabs>
          <w:tab w:val="left" w:pos="1884"/>
        </w:tabs>
        <w:jc w:val="left"/>
      </w:pPr>
      <w:r w:rsidRPr="00022554">
        <w:tab/>
      </w:r>
    </w:p>
    <w:p w14:paraId="13A0A1BF" w14:textId="77777777" w:rsidR="003F48C1" w:rsidRPr="00022554" w:rsidRDefault="003F48C1">
      <w:pPr>
        <w:widowControl/>
        <w:jc w:val="left"/>
      </w:pPr>
    </w:p>
    <w:p w14:paraId="1469D15D" w14:textId="77777777" w:rsidR="003F48C1" w:rsidRPr="00022554" w:rsidRDefault="003F48C1">
      <w:pPr>
        <w:widowControl/>
        <w:jc w:val="left"/>
      </w:pPr>
    </w:p>
    <w:p w14:paraId="3A91A05F" w14:textId="77777777" w:rsidR="003F48C1" w:rsidRPr="00022554" w:rsidRDefault="003F48C1">
      <w:pPr>
        <w:widowControl/>
        <w:jc w:val="left"/>
      </w:pPr>
    </w:p>
    <w:p w14:paraId="7FC23034" w14:textId="77777777" w:rsidR="003F48C1" w:rsidRPr="00022554" w:rsidRDefault="003F48C1">
      <w:pPr>
        <w:widowControl/>
        <w:jc w:val="left"/>
      </w:pPr>
    </w:p>
    <w:p w14:paraId="57C036F9" w14:textId="77777777" w:rsidR="003F48C1" w:rsidRPr="00022554" w:rsidRDefault="001C39C3">
      <w:pPr>
        <w:widowControl/>
        <w:jc w:val="left"/>
      </w:pPr>
      <w:r w:rsidRPr="00022554">
        <w:rPr>
          <w:noProof/>
        </w:rPr>
        <w:drawing>
          <wp:anchor distT="0" distB="0" distL="114300" distR="114300" simplePos="0" relativeHeight="251664384" behindDoc="0" locked="0" layoutInCell="1" allowOverlap="1" wp14:anchorId="26800B4F" wp14:editId="19982BB8">
            <wp:simplePos x="0" y="0"/>
            <wp:positionH relativeFrom="column">
              <wp:posOffset>3957039</wp:posOffset>
            </wp:positionH>
            <wp:positionV relativeFrom="paragraph">
              <wp:posOffset>2602865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3F48C1" w:rsidRPr="00022554" w14:paraId="5A7BE7EA" w14:textId="77777777">
        <w:trPr>
          <w:trHeight w:val="567"/>
        </w:trPr>
        <w:tc>
          <w:tcPr>
            <w:tcW w:w="1560" w:type="dxa"/>
            <w:vAlign w:val="bottom"/>
          </w:tcPr>
          <w:p w14:paraId="0409C082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专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2AEABC" w14:textId="77777777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计算机科学与技术</w:t>
            </w:r>
          </w:p>
        </w:tc>
      </w:tr>
      <w:tr w:rsidR="003F48C1" w:rsidRPr="00022554" w14:paraId="4F9F0518" w14:textId="77777777">
        <w:trPr>
          <w:trHeight w:val="567"/>
        </w:trPr>
        <w:tc>
          <w:tcPr>
            <w:tcW w:w="1560" w:type="dxa"/>
            <w:vAlign w:val="bottom"/>
          </w:tcPr>
          <w:p w14:paraId="5E7CEFFF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班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0FEA5E" w14:textId="77AD39BD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CS2</w:t>
            </w:r>
            <w:r w:rsidR="000B66AE" w:rsidRPr="00022554">
              <w:rPr>
                <w:rFonts w:ascii="宋体" w:hAnsi="宋体"/>
                <w:sz w:val="28"/>
              </w:rPr>
              <w:t>1</w:t>
            </w:r>
            <w:r w:rsidR="00FF0B8D" w:rsidRPr="00022554">
              <w:rPr>
                <w:rFonts w:ascii="宋体" w:hAnsi="宋体"/>
                <w:sz w:val="28"/>
              </w:rPr>
              <w:t>06</w:t>
            </w:r>
          </w:p>
        </w:tc>
      </w:tr>
      <w:tr w:rsidR="003F48C1" w:rsidRPr="00022554" w14:paraId="066D5508" w14:textId="77777777">
        <w:trPr>
          <w:trHeight w:val="567"/>
        </w:trPr>
        <w:tc>
          <w:tcPr>
            <w:tcW w:w="1560" w:type="dxa"/>
            <w:vAlign w:val="bottom"/>
          </w:tcPr>
          <w:p w14:paraId="229347C2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学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348F62" w14:textId="62749D36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U20</w:t>
            </w:r>
            <w:r w:rsidR="00BA280C" w:rsidRPr="00022554">
              <w:rPr>
                <w:rFonts w:ascii="宋体" w:hAnsi="宋体"/>
                <w:sz w:val="28"/>
              </w:rPr>
              <w:t>2</w:t>
            </w:r>
            <w:r w:rsidR="000B66AE" w:rsidRPr="00022554">
              <w:rPr>
                <w:rFonts w:ascii="宋体" w:hAnsi="宋体"/>
                <w:sz w:val="28"/>
              </w:rPr>
              <w:t>1</w:t>
            </w:r>
            <w:r w:rsidR="00BA280C" w:rsidRPr="00022554">
              <w:rPr>
                <w:rFonts w:ascii="宋体" w:hAnsi="宋体"/>
                <w:sz w:val="28"/>
              </w:rPr>
              <w:t>1</w:t>
            </w:r>
            <w:r w:rsidR="00FF0B8D" w:rsidRPr="00022554">
              <w:rPr>
                <w:rFonts w:ascii="宋体" w:hAnsi="宋体"/>
                <w:sz w:val="28"/>
              </w:rPr>
              <w:t>5514</w:t>
            </w:r>
          </w:p>
        </w:tc>
      </w:tr>
      <w:tr w:rsidR="003F48C1" w:rsidRPr="00022554" w14:paraId="15DF2728" w14:textId="77777777">
        <w:trPr>
          <w:trHeight w:val="567"/>
        </w:trPr>
        <w:tc>
          <w:tcPr>
            <w:tcW w:w="1560" w:type="dxa"/>
            <w:vAlign w:val="bottom"/>
          </w:tcPr>
          <w:p w14:paraId="2B63D0C0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姓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4C1C1C" w14:textId="2F6BF41C" w:rsidR="003F48C1" w:rsidRPr="00022554" w:rsidRDefault="00FB1787">
            <w:pPr>
              <w:jc w:val="center"/>
              <w:rPr>
                <w:rFonts w:ascii="宋体" w:hAnsi="宋体"/>
                <w:sz w:val="28"/>
              </w:rPr>
            </w:pPr>
            <w:sdt>
              <w:sdtPr>
                <w:rPr>
                  <w:rFonts w:ascii="宋体" w:hAnsi="宋体"/>
                  <w:sz w:val="28"/>
                </w:rPr>
                <w:alias w:val="作者"/>
                <w:id w:val="-1454555400"/>
                <w:placeholder>
                  <w:docPart w:val="583D652D468E41C29C0EDC4702A29818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F0B8D" w:rsidRPr="00022554">
                  <w:rPr>
                    <w:rFonts w:ascii="宋体" w:hAnsi="宋体"/>
                    <w:sz w:val="28"/>
                  </w:rPr>
                  <w:t>杨明欣</w:t>
                </w:r>
              </w:sdtContent>
            </w:sdt>
          </w:p>
        </w:tc>
      </w:tr>
      <w:tr w:rsidR="003F48C1" w:rsidRPr="00022554" w14:paraId="0FB22E0A" w14:textId="77777777">
        <w:trPr>
          <w:trHeight w:val="567"/>
        </w:trPr>
        <w:tc>
          <w:tcPr>
            <w:tcW w:w="1560" w:type="dxa"/>
            <w:vAlign w:val="bottom"/>
          </w:tcPr>
          <w:p w14:paraId="2CEDD9DD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电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CBACD5" w14:textId="61B444BA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13</w:t>
            </w:r>
            <w:r w:rsidR="00FF0B8D" w:rsidRPr="00022554">
              <w:rPr>
                <w:rFonts w:ascii="宋体" w:hAnsi="宋体"/>
                <w:sz w:val="28"/>
              </w:rPr>
              <w:t>390396012</w:t>
            </w:r>
          </w:p>
        </w:tc>
      </w:tr>
      <w:tr w:rsidR="003F48C1" w:rsidRPr="00022554" w14:paraId="7C740DC8" w14:textId="77777777">
        <w:trPr>
          <w:trHeight w:val="567"/>
        </w:trPr>
        <w:tc>
          <w:tcPr>
            <w:tcW w:w="1560" w:type="dxa"/>
            <w:vAlign w:val="bottom"/>
          </w:tcPr>
          <w:p w14:paraId="419CF420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邮</w:t>
            </w:r>
            <w:r w:rsidRPr="00022554">
              <w:rPr>
                <w:rFonts w:eastAsia="黑体"/>
                <w:sz w:val="28"/>
              </w:rPr>
              <w:t xml:space="preserve">    </w:t>
            </w:r>
            <w:r w:rsidRPr="00022554">
              <w:rPr>
                <w:rFonts w:eastAsia="黑体"/>
                <w:sz w:val="28"/>
              </w:rPr>
              <w:t>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4E35D5" w14:textId="74356DB2" w:rsidR="003F48C1" w:rsidRPr="00022554" w:rsidRDefault="00FF0B8D" w:rsidP="00FF0B8D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Style w:val="aff0"/>
                <w:rFonts w:ascii="宋体" w:hAnsi="宋体"/>
                <w:sz w:val="28"/>
              </w:rPr>
              <w:t>ymx@hust.edu.cn</w:t>
            </w:r>
          </w:p>
        </w:tc>
      </w:tr>
      <w:tr w:rsidR="00E8446F" w:rsidRPr="00022554" w14:paraId="5BF5EC19" w14:textId="77777777">
        <w:trPr>
          <w:trHeight w:val="567"/>
        </w:trPr>
        <w:tc>
          <w:tcPr>
            <w:tcW w:w="1560" w:type="dxa"/>
            <w:vAlign w:val="bottom"/>
          </w:tcPr>
          <w:p w14:paraId="0CCA05FA" w14:textId="1BC0A663" w:rsidR="00E8446F" w:rsidRPr="00022554" w:rsidRDefault="00E8446F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指导老师：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54094F" w14:textId="05396170" w:rsidR="00E8446F" w:rsidRPr="00022554" w:rsidRDefault="00E8446F" w:rsidP="00FF0B8D">
            <w:pPr>
              <w:jc w:val="center"/>
              <w:rPr>
                <w:rStyle w:val="aff0"/>
                <w:rFonts w:ascii="宋体" w:hAnsi="宋体"/>
                <w:sz w:val="28"/>
              </w:rPr>
            </w:pPr>
            <w:r w:rsidRPr="00022554">
              <w:rPr>
                <w:rStyle w:val="aff0"/>
                <w:rFonts w:ascii="宋体" w:hAnsi="宋体"/>
                <w:sz w:val="28"/>
              </w:rPr>
              <w:t>刘康</w:t>
            </w:r>
          </w:p>
        </w:tc>
      </w:tr>
      <w:tr w:rsidR="003F48C1" w:rsidRPr="00022554" w14:paraId="76939F0A" w14:textId="77777777">
        <w:trPr>
          <w:trHeight w:val="567"/>
        </w:trPr>
        <w:tc>
          <w:tcPr>
            <w:tcW w:w="1560" w:type="dxa"/>
            <w:vAlign w:val="bottom"/>
          </w:tcPr>
          <w:p w14:paraId="0B41B6F5" w14:textId="77777777" w:rsidR="003F48C1" w:rsidRPr="00022554" w:rsidRDefault="001C39C3">
            <w:pPr>
              <w:rPr>
                <w:rFonts w:eastAsia="黑体"/>
                <w:sz w:val="28"/>
              </w:rPr>
            </w:pPr>
            <w:r w:rsidRPr="00022554">
              <w:rPr>
                <w:rFonts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148DDF" w14:textId="6A0A40F9" w:rsidR="003F48C1" w:rsidRPr="00022554" w:rsidRDefault="001C39C3">
            <w:pPr>
              <w:jc w:val="center"/>
              <w:rPr>
                <w:rFonts w:ascii="宋体" w:hAnsi="宋体"/>
                <w:sz w:val="28"/>
              </w:rPr>
            </w:pPr>
            <w:r w:rsidRPr="00022554">
              <w:rPr>
                <w:rFonts w:ascii="宋体" w:hAnsi="宋体"/>
                <w:sz w:val="28"/>
              </w:rPr>
              <w:t>202</w:t>
            </w:r>
            <w:r w:rsidR="000B66AE" w:rsidRPr="00022554">
              <w:rPr>
                <w:rFonts w:ascii="宋体" w:hAnsi="宋体"/>
                <w:sz w:val="28"/>
              </w:rPr>
              <w:t>3</w:t>
            </w:r>
            <w:r w:rsidRPr="00022554">
              <w:rPr>
                <w:rFonts w:ascii="宋体" w:hAnsi="宋体"/>
                <w:sz w:val="28"/>
              </w:rPr>
              <w:t>-</w:t>
            </w:r>
            <w:r w:rsidR="00FF0B8D" w:rsidRPr="00022554">
              <w:rPr>
                <w:rFonts w:ascii="宋体" w:hAnsi="宋体"/>
                <w:sz w:val="28"/>
              </w:rPr>
              <w:t>12</w:t>
            </w:r>
            <w:r w:rsidRPr="00022554">
              <w:rPr>
                <w:rFonts w:ascii="宋体" w:hAnsi="宋体"/>
                <w:sz w:val="28"/>
              </w:rPr>
              <w:t>-</w:t>
            </w:r>
            <w:r w:rsidR="00BE372E">
              <w:rPr>
                <w:rFonts w:ascii="宋体" w:hAnsi="宋体"/>
                <w:sz w:val="28"/>
              </w:rPr>
              <w:t>27</w:t>
            </w:r>
          </w:p>
        </w:tc>
      </w:tr>
    </w:tbl>
    <w:p w14:paraId="18494CBA" w14:textId="77777777" w:rsidR="003F48C1" w:rsidRPr="00022554" w:rsidRDefault="003F48C1">
      <w:pPr>
        <w:widowControl/>
        <w:jc w:val="left"/>
      </w:pPr>
    </w:p>
    <w:p w14:paraId="4F114C6B" w14:textId="77777777" w:rsidR="003F48C1" w:rsidRPr="00022554" w:rsidRDefault="003F48C1">
      <w:pPr>
        <w:widowControl/>
        <w:jc w:val="left"/>
      </w:pPr>
    </w:p>
    <w:p w14:paraId="65AD7E55" w14:textId="77777777" w:rsidR="003F48C1" w:rsidRPr="00022554" w:rsidRDefault="003F48C1">
      <w:pPr>
        <w:widowControl/>
        <w:jc w:val="left"/>
      </w:pPr>
    </w:p>
    <w:p w14:paraId="4BD47E6F" w14:textId="77777777" w:rsidR="003F48C1" w:rsidRPr="00022554" w:rsidRDefault="003F48C1">
      <w:pPr>
        <w:widowControl/>
        <w:jc w:val="left"/>
      </w:pPr>
    </w:p>
    <w:p w14:paraId="170DDD62" w14:textId="77777777" w:rsidR="003F48C1" w:rsidRPr="00022554" w:rsidRDefault="001C39C3">
      <w:pPr>
        <w:widowControl/>
        <w:jc w:val="left"/>
        <w:sectPr w:rsidR="003F48C1" w:rsidRPr="00022554">
          <w:headerReference w:type="default" r:id="rId17"/>
          <w:headerReference w:type="first" r:id="rId18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 w:rsidRPr="00022554">
        <w:rPr>
          <w:noProof/>
        </w:rPr>
        <w:drawing>
          <wp:anchor distT="0" distB="0" distL="114300" distR="114300" simplePos="0" relativeHeight="251663360" behindDoc="0" locked="0" layoutInCell="1" allowOverlap="1" wp14:anchorId="14B314E0" wp14:editId="07CB2A0F">
            <wp:simplePos x="0" y="0"/>
            <wp:positionH relativeFrom="column">
              <wp:posOffset>3886983</wp:posOffset>
            </wp:positionH>
            <wp:positionV relativeFrom="paragraph">
              <wp:posOffset>30539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bookmarkStart w:id="1" w:name="_Toc134007857" w:displacedByCustomXml="next"/>
    <w:bookmarkStart w:id="2" w:name="_Toc135227386" w:displacedByCustomXml="next"/>
    <w:bookmarkStart w:id="3" w:name="_Toc135227508" w:displacedByCustomXml="next"/>
    <w:bookmarkStart w:id="4" w:name="_Toc135227307" w:displacedByCustomXml="next"/>
    <w:bookmarkStart w:id="5" w:name="_Toc135229711" w:displacedByCustomXml="next"/>
    <w:bookmarkStart w:id="6" w:name="_Toc266358959" w:displacedByCustomXml="next"/>
    <w:bookmarkStart w:id="7" w:name="_Toc450055519" w:displacedByCustomXml="next"/>
    <w:bookmarkStart w:id="8" w:name="_Toc106345602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8422148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C5650" w14:textId="4FA8C853" w:rsidR="00720D3B" w:rsidRPr="00200B33" w:rsidRDefault="00720D3B" w:rsidP="00720D3B">
          <w:pPr>
            <w:pStyle w:val="TOC"/>
            <w:jc w:val="center"/>
            <w:rPr>
              <w:rFonts w:ascii="Times New Roman" w:eastAsia="宋体" w:hAnsi="Times New Roman" w:cs="Times New Roman"/>
              <w:color w:val="auto"/>
              <w:sz w:val="44"/>
              <w:szCs w:val="44"/>
            </w:rPr>
          </w:pPr>
          <w:r w:rsidRPr="00200B33">
            <w:rPr>
              <w:rFonts w:ascii="Times New Roman" w:eastAsia="宋体" w:hAnsi="Times New Roman" w:cs="Times New Roman"/>
              <w:color w:val="auto"/>
              <w:sz w:val="44"/>
              <w:szCs w:val="44"/>
              <w:lang w:val="zh-CN"/>
            </w:rPr>
            <w:t>目录</w:t>
          </w:r>
        </w:p>
        <w:p w14:paraId="6179C83C" w14:textId="6E0B84FE" w:rsidR="001169EB" w:rsidRDefault="00720D3B">
          <w:pPr>
            <w:pStyle w:val="TOC1"/>
            <w:tabs>
              <w:tab w:val="left" w:pos="420"/>
              <w:tab w:val="right" w:leader="dot" w:pos="8947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200B33">
            <w:fldChar w:fldCharType="begin"/>
          </w:r>
          <w:r w:rsidRPr="00200B33">
            <w:instrText xml:space="preserve"> TOC \o "1-3" \h \z \u </w:instrText>
          </w:r>
          <w:r w:rsidRPr="00200B33">
            <w:fldChar w:fldCharType="separate"/>
          </w:r>
          <w:hyperlink w:anchor="_Toc154583336" w:history="1">
            <w:r w:rsidR="001169EB" w:rsidRPr="00D144FE">
              <w:rPr>
                <w:rStyle w:val="aff0"/>
                <w:noProof/>
              </w:rPr>
              <w:t>1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实验内容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_Toc154583336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2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18039B4A" w14:textId="6BF97DF4" w:rsidR="001169EB" w:rsidRDefault="00FB178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37" w:history="1">
            <w:r w:rsidR="001169EB" w:rsidRPr="00D144FE">
              <w:rPr>
                <w:rStyle w:val="aff0"/>
                <w:noProof/>
              </w:rPr>
              <w:t>1.1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实验要求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_Toc154583337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2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5D69122A" w14:textId="3EA20160" w:rsidR="001169EB" w:rsidRDefault="00FB178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38" w:history="1">
            <w:r w:rsidR="001169EB" w:rsidRPr="00D144FE">
              <w:rPr>
                <w:rStyle w:val="aff0"/>
                <w:noProof/>
              </w:rPr>
              <w:t>1.2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实验内容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_Toc154583338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2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22EABC83" w14:textId="0A78C39A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39" w:history="1">
            <w:r w:rsidR="001169EB" w:rsidRPr="00D144FE">
              <w:rPr>
                <w:rStyle w:val="aff0"/>
                <w:noProof/>
              </w:rPr>
              <w:t>1.2.1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卷积神经网络的可解释性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_Toc154583339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2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224EAC9B" w14:textId="6C0996FF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0" w:history="1">
            <w:r w:rsidR="001169EB" w:rsidRPr="00D144FE">
              <w:rPr>
                <w:rStyle w:val="aff0"/>
                <w:noProof/>
              </w:rPr>
              <w:t>1.2.2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Grad-CAM</w:t>
            </w:r>
            <w:r w:rsidR="001169EB" w:rsidRPr="00D144FE">
              <w:rPr>
                <w:rStyle w:val="aff0"/>
                <w:noProof/>
              </w:rPr>
              <w:t>算法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_Toc154583340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2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3F4086EF" w14:textId="51C3DF2E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1" w:history="1">
            <w:r w:rsidR="001169EB" w:rsidRPr="00D144FE">
              <w:rPr>
                <w:rStyle w:val="aff0"/>
                <w:noProof/>
              </w:rPr>
              <w:t>1.2.3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LayerCAM</w:t>
            </w:r>
            <w:r w:rsidR="001169EB" w:rsidRPr="00D144FE">
              <w:rPr>
                <w:rStyle w:val="aff0"/>
                <w:noProof/>
              </w:rPr>
              <w:t>算法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_Toc154583341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3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29854363" w14:textId="1FF7E542" w:rsidR="001169EB" w:rsidRDefault="00FB178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2" w:history="1">
            <w:r w:rsidR="001169EB" w:rsidRPr="00D144FE">
              <w:rPr>
                <w:rStyle w:val="aff0"/>
                <w:noProof/>
              </w:rPr>
              <w:t>1.3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实验方法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_Toc154583342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4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7876E828" w14:textId="68FA9DE7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3" w:history="1">
            <w:r w:rsidR="001169EB" w:rsidRPr="00D144FE">
              <w:rPr>
                <w:rStyle w:val="aff0"/>
                <w:noProof/>
              </w:rPr>
              <w:t>1.3.1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网络架构分析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_Toc154583343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4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04B53368" w14:textId="4E26BA08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4" w:history="1">
            <w:r w:rsidR="001169EB" w:rsidRPr="00D144FE">
              <w:rPr>
                <w:rStyle w:val="aff0"/>
                <w:noProof/>
              </w:rPr>
              <w:t>1.3.2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可解释性分析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_Toc154583344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4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3681CD69" w14:textId="654FA5B5" w:rsidR="001169EB" w:rsidRDefault="00FB178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5" w:history="1">
            <w:r w:rsidR="001169EB" w:rsidRPr="00D144FE">
              <w:rPr>
                <w:rStyle w:val="aff0"/>
                <w:noProof/>
              </w:rPr>
              <w:t>1.4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实验设计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_Toc154583345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6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2CB20A90" w14:textId="3FA27B2B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6" w:history="1">
            <w:r w:rsidR="001169EB" w:rsidRPr="00D144FE">
              <w:rPr>
                <w:rStyle w:val="aff0"/>
                <w:noProof/>
              </w:rPr>
              <w:t>1.4.1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数据集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_Toc154583346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6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454C12D9" w14:textId="20F23257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7" w:history="1">
            <w:r w:rsidR="001169EB" w:rsidRPr="00D144FE">
              <w:rPr>
                <w:rStyle w:val="aff0"/>
                <w:noProof/>
              </w:rPr>
              <w:t>1.4.2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实验环境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_Toc154583347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6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127BF530" w14:textId="004A6E93" w:rsidR="001169EB" w:rsidRDefault="00FB178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8" w:history="1">
            <w:r w:rsidR="001169EB" w:rsidRPr="00D144FE">
              <w:rPr>
                <w:rStyle w:val="aff0"/>
                <w:noProof/>
              </w:rPr>
              <w:t>1.5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实验分析与结果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_Toc154583348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7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3879EA8F" w14:textId="6C2CD5C1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49" w:history="1">
            <w:r w:rsidR="001169EB" w:rsidRPr="00D144FE">
              <w:rPr>
                <w:rStyle w:val="aff0"/>
                <w:noProof/>
              </w:rPr>
              <w:t>1.5.1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Grad-CAM</w:t>
            </w:r>
            <w:r w:rsidR="001169EB" w:rsidRPr="00D144FE">
              <w:rPr>
                <w:rStyle w:val="aff0"/>
                <w:noProof/>
              </w:rPr>
              <w:t>实验结果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_Toc154583349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7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38284BAA" w14:textId="668D4852" w:rsidR="001169EB" w:rsidRDefault="00FB1787">
          <w:pPr>
            <w:pStyle w:val="TOC3"/>
            <w:tabs>
              <w:tab w:val="left" w:pos="1680"/>
              <w:tab w:val="right" w:leader="dot" w:pos="8947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50" w:history="1">
            <w:r w:rsidR="001169EB" w:rsidRPr="00D144FE">
              <w:rPr>
                <w:rStyle w:val="aff0"/>
                <w:noProof/>
              </w:rPr>
              <w:t>1.5.2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LayerCAM</w:t>
            </w:r>
            <w:r w:rsidR="001169EB" w:rsidRPr="00D144FE">
              <w:rPr>
                <w:rStyle w:val="aff0"/>
                <w:noProof/>
              </w:rPr>
              <w:t>实验结果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_Toc154583350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9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7CEB78D1" w14:textId="42BBA445" w:rsidR="001169EB" w:rsidRDefault="00FB178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51" w:history="1">
            <w:r w:rsidR="001169EB" w:rsidRPr="00D144FE">
              <w:rPr>
                <w:rStyle w:val="aff0"/>
                <w:noProof/>
              </w:rPr>
              <w:t>1.6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实验总结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_Toc154583351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12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7086F5BD" w14:textId="51E4CE0D" w:rsidR="001169EB" w:rsidRDefault="00FB1787">
          <w:pPr>
            <w:pStyle w:val="TOC1"/>
            <w:tabs>
              <w:tab w:val="left" w:pos="420"/>
              <w:tab w:val="right" w:leader="dot" w:pos="8947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52" w:history="1">
            <w:r w:rsidR="001169EB" w:rsidRPr="00D144FE">
              <w:rPr>
                <w:rStyle w:val="aff0"/>
                <w:noProof/>
              </w:rPr>
              <w:t>2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实验心得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_Toc154583352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14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048E51C5" w14:textId="5C12B5B2" w:rsidR="001169EB" w:rsidRDefault="00FB1787">
          <w:pPr>
            <w:pStyle w:val="TOC1"/>
            <w:tabs>
              <w:tab w:val="left" w:pos="420"/>
              <w:tab w:val="right" w:leader="dot" w:pos="8947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53" w:history="1">
            <w:r w:rsidR="001169EB" w:rsidRPr="00D144FE">
              <w:rPr>
                <w:rStyle w:val="aff0"/>
                <w:noProof/>
              </w:rPr>
              <w:t>3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附录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_Toc154583353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15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62E39AA7" w14:textId="33619E45" w:rsidR="001169EB" w:rsidRDefault="00FB178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54" w:history="1">
            <w:r w:rsidR="001169EB" w:rsidRPr="00D144FE">
              <w:rPr>
                <w:rStyle w:val="aff0"/>
                <w:noProof/>
              </w:rPr>
              <w:t>3.1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数据集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_Toc154583354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15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50B0D953" w14:textId="4B2F7864" w:rsidR="001169EB" w:rsidRDefault="00FB1787">
          <w:pPr>
            <w:pStyle w:val="TOC2"/>
            <w:tabs>
              <w:tab w:val="left" w:pos="1050"/>
              <w:tab w:val="right" w:leader="dot" w:pos="8947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4583355" w:history="1">
            <w:r w:rsidR="001169EB" w:rsidRPr="00D144FE">
              <w:rPr>
                <w:rStyle w:val="aff0"/>
                <w:noProof/>
              </w:rPr>
              <w:t>3.2</w:t>
            </w:r>
            <w:r w:rsidR="001169EB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1169EB" w:rsidRPr="00D144FE">
              <w:rPr>
                <w:rStyle w:val="aff0"/>
                <w:noProof/>
              </w:rPr>
              <w:t>Grad-CAM</w:t>
            </w:r>
            <w:r w:rsidR="001169EB" w:rsidRPr="00D144FE">
              <w:rPr>
                <w:rStyle w:val="aff0"/>
                <w:noProof/>
              </w:rPr>
              <w:t>对</w:t>
            </w:r>
            <w:r w:rsidR="001169EB" w:rsidRPr="00D144FE">
              <w:rPr>
                <w:rStyle w:val="aff0"/>
                <w:noProof/>
              </w:rPr>
              <w:t>Maxpooling</w:t>
            </w:r>
            <w:r w:rsidR="001169EB" w:rsidRPr="00D144FE">
              <w:rPr>
                <w:rStyle w:val="aff0"/>
                <w:noProof/>
              </w:rPr>
              <w:t>层的可解释性分析</w:t>
            </w:r>
            <w:r w:rsidR="001169EB">
              <w:rPr>
                <w:noProof/>
                <w:webHidden/>
              </w:rPr>
              <w:tab/>
            </w:r>
            <w:r w:rsidR="001169EB">
              <w:rPr>
                <w:noProof/>
                <w:webHidden/>
              </w:rPr>
              <w:fldChar w:fldCharType="begin"/>
            </w:r>
            <w:r w:rsidR="001169EB">
              <w:rPr>
                <w:noProof/>
                <w:webHidden/>
              </w:rPr>
              <w:instrText xml:space="preserve"> PAGEREF _Toc154583355 \h </w:instrText>
            </w:r>
            <w:r w:rsidR="001169EB">
              <w:rPr>
                <w:noProof/>
                <w:webHidden/>
              </w:rPr>
            </w:r>
            <w:r w:rsidR="001169EB">
              <w:rPr>
                <w:noProof/>
                <w:webHidden/>
              </w:rPr>
              <w:fldChar w:fldCharType="separate"/>
            </w:r>
            <w:r w:rsidR="001169EB">
              <w:rPr>
                <w:noProof/>
                <w:webHidden/>
              </w:rPr>
              <w:t>16</w:t>
            </w:r>
            <w:r w:rsidR="001169EB">
              <w:rPr>
                <w:noProof/>
                <w:webHidden/>
              </w:rPr>
              <w:fldChar w:fldCharType="end"/>
            </w:r>
          </w:hyperlink>
        </w:p>
        <w:p w14:paraId="7BF839EA" w14:textId="2B8E2B22" w:rsidR="00720D3B" w:rsidRPr="00200B33" w:rsidRDefault="00720D3B">
          <w:r w:rsidRPr="00200B33">
            <w:rPr>
              <w:b/>
              <w:bCs/>
              <w:lang w:val="zh-CN"/>
            </w:rPr>
            <w:fldChar w:fldCharType="end"/>
          </w:r>
        </w:p>
      </w:sdtContent>
    </w:sdt>
    <w:p w14:paraId="06D97090" w14:textId="018BB9BF" w:rsidR="00FF0B8D" w:rsidRPr="00200B33" w:rsidRDefault="00FF0B8D">
      <w:pPr>
        <w:widowControl/>
        <w:jc w:val="left"/>
        <w:rPr>
          <w:rFonts w:eastAsia="黑体"/>
          <w:sz w:val="36"/>
          <w:szCs w:val="36"/>
        </w:rPr>
      </w:pPr>
    </w:p>
    <w:p w14:paraId="04737310" w14:textId="71FA15F7" w:rsidR="003F48C1" w:rsidRPr="0082007A" w:rsidRDefault="00A86BE9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9" w:name="_Toc153824133"/>
      <w:bookmarkStart w:id="10" w:name="_Toc154583336"/>
      <w:r w:rsidRPr="0082007A">
        <w:rPr>
          <w:rFonts w:ascii="Times New Roman" w:hAnsi="Times New Roman"/>
          <w:sz w:val="36"/>
          <w:szCs w:val="36"/>
        </w:rPr>
        <w:lastRenderedPageBreak/>
        <w:t>实验内容</w:t>
      </w:r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9"/>
      <w:bookmarkEnd w:id="10"/>
    </w:p>
    <w:p w14:paraId="48C187B7" w14:textId="03AFF287" w:rsidR="003F48C1" w:rsidRPr="0082007A" w:rsidRDefault="00A86BE9" w:rsidP="00CB2498">
      <w:pPr>
        <w:pStyle w:val="2"/>
        <w:rPr>
          <w:rFonts w:ascii="Times New Roman" w:hAnsi="Times New Roman"/>
        </w:rPr>
      </w:pPr>
      <w:bookmarkStart w:id="11" w:name="_Toc154583337"/>
      <w:bookmarkStart w:id="12" w:name="_Toc135229748"/>
      <w:bookmarkStart w:id="13" w:name="_Toc266358996"/>
      <w:bookmarkStart w:id="14" w:name="_Toc134007939"/>
      <w:bookmarkStart w:id="15" w:name="_Toc135227344"/>
      <w:bookmarkStart w:id="16" w:name="_Toc135227590"/>
      <w:bookmarkStart w:id="17" w:name="_Toc135227423"/>
      <w:r w:rsidRPr="0082007A">
        <w:rPr>
          <w:rFonts w:ascii="Times New Roman" w:hAnsi="Times New Roman"/>
        </w:rPr>
        <w:t>实验</w:t>
      </w:r>
      <w:r w:rsidR="006B0265" w:rsidRPr="0082007A">
        <w:rPr>
          <w:rFonts w:ascii="Times New Roman" w:hAnsi="Times New Roman"/>
        </w:rPr>
        <w:t>要求</w:t>
      </w:r>
      <w:bookmarkEnd w:id="11"/>
    </w:p>
    <w:p w14:paraId="65641189" w14:textId="77777777" w:rsidR="00BE372E" w:rsidRPr="0082007A" w:rsidRDefault="00BE372E">
      <w:pPr>
        <w:pStyle w:val="a3"/>
        <w:ind w:firstLineChars="0"/>
      </w:pPr>
      <w:r w:rsidRPr="0082007A">
        <w:t>针对已训练好的卷积神经网络，给定一张输入图片，生成该图片对于特定类别的可解释性分析结果。</w:t>
      </w:r>
    </w:p>
    <w:p w14:paraId="304B3912" w14:textId="3DF1F4E6" w:rsidR="005C193B" w:rsidRPr="0082007A" w:rsidRDefault="005C193B">
      <w:pPr>
        <w:pStyle w:val="a3"/>
        <w:ind w:firstLineChars="0"/>
      </w:pPr>
      <w:r w:rsidRPr="0082007A">
        <w:t>具体要求：</w:t>
      </w:r>
      <w:r w:rsidR="00BE372E" w:rsidRPr="0082007A">
        <w:t>实验将提供基于</w:t>
      </w:r>
      <w:r w:rsidR="00BE372E" w:rsidRPr="0082007A">
        <w:t>PyTorch</w:t>
      </w:r>
      <w:r w:rsidR="00BE372E" w:rsidRPr="0082007A">
        <w:t>和</w:t>
      </w:r>
      <w:r w:rsidR="00BE372E" w:rsidRPr="0082007A">
        <w:t>TensorFlow</w:t>
      </w:r>
      <w:r w:rsidR="00BE372E" w:rsidRPr="0082007A">
        <w:t>的两个不同版本的二分类模型，该模型可用于猫和狗的分类（</w:t>
      </w:r>
      <w:r w:rsidR="00BE372E" w:rsidRPr="0082007A">
        <w:t>class 0</w:t>
      </w:r>
      <w:r w:rsidR="00BE372E" w:rsidRPr="0082007A">
        <w:t>为猫，</w:t>
      </w:r>
      <w:r w:rsidR="00BE372E" w:rsidRPr="0082007A">
        <w:t>class 1</w:t>
      </w:r>
      <w:r w:rsidR="00BE372E" w:rsidRPr="0082007A">
        <w:t>为狗）。注：</w:t>
      </w:r>
      <w:r w:rsidR="00BE372E" w:rsidRPr="0082007A">
        <w:t>PyTorch</w:t>
      </w:r>
      <w:r w:rsidR="00BE372E" w:rsidRPr="0082007A">
        <w:t>使用的网络架构是</w:t>
      </w:r>
      <w:r w:rsidR="00BE372E" w:rsidRPr="0082007A">
        <w:t>AlexNet</w:t>
      </w:r>
      <w:r w:rsidR="00BE372E" w:rsidRPr="0082007A">
        <w:t>，</w:t>
      </w:r>
      <w:r w:rsidR="00BE372E" w:rsidRPr="0082007A">
        <w:t>TensorFlow</w:t>
      </w:r>
      <w:r w:rsidR="00BE372E" w:rsidRPr="0082007A">
        <w:t>使用的是</w:t>
      </w:r>
      <w:r w:rsidR="00BE372E" w:rsidRPr="0082007A">
        <w:t>VGG16</w:t>
      </w:r>
      <w:r w:rsidR="00BE372E" w:rsidRPr="0082007A">
        <w:t>，两者略有不同，请任选一个模型进行实验。</w:t>
      </w:r>
    </w:p>
    <w:p w14:paraId="064CE703" w14:textId="1D438626" w:rsidR="00BE372E" w:rsidRPr="0082007A" w:rsidRDefault="00BE372E">
      <w:pPr>
        <w:pStyle w:val="a3"/>
        <w:ind w:firstLineChars="0"/>
      </w:pPr>
      <w:r w:rsidRPr="0082007A">
        <w:t>实验将同时提供三张输入图片，对于每张图片，分别针对猫和狗的类别，进行</w:t>
      </w:r>
      <w:r w:rsidRPr="0082007A">
        <w:t>Grad-CAM</w:t>
      </w:r>
      <w:r w:rsidRPr="0082007A">
        <w:t>和</w:t>
      </w:r>
      <w:r w:rsidRPr="0082007A">
        <w:t>LayerCAM</w:t>
      </w:r>
      <w:r w:rsidRPr="0082007A">
        <w:t>的可解释性分析。</w:t>
      </w:r>
    </w:p>
    <w:p w14:paraId="25EC8875" w14:textId="61DC1DF4" w:rsidR="003F48C1" w:rsidRPr="0082007A" w:rsidRDefault="00A86BE9" w:rsidP="0014337A">
      <w:pPr>
        <w:pStyle w:val="2"/>
        <w:ind w:right="240"/>
        <w:rPr>
          <w:rFonts w:ascii="Times New Roman" w:hAnsi="Times New Roman"/>
        </w:rPr>
      </w:pPr>
      <w:bookmarkStart w:id="18" w:name="_Toc154583338"/>
      <w:r w:rsidRPr="0082007A">
        <w:rPr>
          <w:rFonts w:ascii="Times New Roman" w:hAnsi="Times New Roman"/>
        </w:rPr>
        <w:t>实验</w:t>
      </w:r>
      <w:r w:rsidR="006B0265" w:rsidRPr="0082007A">
        <w:rPr>
          <w:rFonts w:ascii="Times New Roman" w:hAnsi="Times New Roman"/>
        </w:rPr>
        <w:t>内容</w:t>
      </w:r>
      <w:bookmarkEnd w:id="18"/>
    </w:p>
    <w:p w14:paraId="7E3BB489" w14:textId="239C0D15" w:rsidR="003F48C1" w:rsidRPr="0082007A" w:rsidRDefault="00BE372E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bookmarkStart w:id="19" w:name="_Toc154583339"/>
      <w:r w:rsidRPr="0082007A">
        <w:rPr>
          <w:rFonts w:ascii="Times New Roman" w:hAnsi="Times New Roman"/>
          <w:bCs w:val="0"/>
        </w:rPr>
        <w:t>卷积神经网络的可解释性</w:t>
      </w:r>
      <w:bookmarkEnd w:id="19"/>
    </w:p>
    <w:p w14:paraId="5389E946" w14:textId="4954150B" w:rsidR="003F48C1" w:rsidRPr="0082007A" w:rsidRDefault="00BE372E">
      <w:pPr>
        <w:pStyle w:val="a3"/>
        <w:ind w:firstLineChars="0"/>
      </w:pPr>
      <w:r w:rsidRPr="0082007A">
        <w:t>卷积神经网络的可解释性是指对网络中各层的输出进行可视化，从而理解网络如何做出决策的过程。对于一个深层的卷积神经网络，通过多次卷积和池化后，其最后一层卷积层包含了最丰富的空间和语义信息。然而，再往下的全连接层和</w:t>
      </w:r>
      <w:r w:rsidRPr="0082007A">
        <w:t>softmax</w:t>
      </w:r>
      <w:r w:rsidRPr="0082007A">
        <w:t>层所包含的信息是难以被人类理解的，也很难以可视化的方式展示出来。</w:t>
      </w:r>
    </w:p>
    <w:p w14:paraId="39B82482" w14:textId="03FAEEEF" w:rsidR="00BE372E" w:rsidRPr="0082007A" w:rsidRDefault="00BE372E">
      <w:pPr>
        <w:pStyle w:val="a3"/>
        <w:ind w:firstLineChars="0"/>
      </w:pPr>
      <w:r w:rsidRPr="0082007A">
        <w:t>为了提高卷积神经网络的可解释性，一种方法是将全连接层替换为全局平均池化（</w:t>
      </w:r>
      <w:r w:rsidRPr="0082007A">
        <w:t>GAP</w:t>
      </w:r>
      <w:r w:rsidRPr="0082007A">
        <w:t>）。这种方法被称为类别置信度映射（</w:t>
      </w:r>
      <w:r w:rsidRPr="0082007A">
        <w:t>CAM</w:t>
      </w:r>
      <w:r w:rsidRPr="0082007A">
        <w:t>）。通过这种方式，可以更好地理解网络的分类结果。</w:t>
      </w:r>
    </w:p>
    <w:p w14:paraId="2A38A430" w14:textId="3D6AE6FC" w:rsidR="003F48C1" w:rsidRPr="0082007A" w:rsidRDefault="00BE372E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bookmarkStart w:id="20" w:name="_Toc154583340"/>
      <w:r w:rsidRPr="0082007A">
        <w:rPr>
          <w:rFonts w:ascii="Times New Roman" w:hAnsi="Times New Roman"/>
          <w:bCs w:val="0"/>
        </w:rPr>
        <w:t>Grad-CAM</w:t>
      </w:r>
      <w:r w:rsidRPr="0082007A">
        <w:rPr>
          <w:rFonts w:ascii="Times New Roman" w:hAnsi="Times New Roman"/>
          <w:bCs w:val="0"/>
        </w:rPr>
        <w:t>算法</w:t>
      </w:r>
      <w:bookmarkEnd w:id="20"/>
    </w:p>
    <w:p w14:paraId="3BAFA316" w14:textId="3B1ADCE5" w:rsidR="00BE372E" w:rsidRPr="0082007A" w:rsidRDefault="00BE372E" w:rsidP="00BE372E">
      <w:pPr>
        <w:pStyle w:val="a3"/>
        <w:ind w:firstLine="480"/>
      </w:pPr>
      <w:r w:rsidRPr="0082007A">
        <w:t>Grad-CAM</w:t>
      </w:r>
      <w:r w:rsidRPr="0082007A">
        <w:t>是一种独特的可视化技术，它能帮助我们深入理解深度神经网络在预测过程中的关键决策点。通过定位到图像的特定区域，</w:t>
      </w:r>
      <w:r w:rsidRPr="0082007A">
        <w:t>Grad-CAM</w:t>
      </w:r>
      <w:r w:rsidRPr="0082007A">
        <w:t>使我们能够直观地揭示神经网络如何进行分类，从而使决策过程更加透明。</w:t>
      </w:r>
    </w:p>
    <w:p w14:paraId="7A6FECED" w14:textId="427BF551" w:rsidR="00BE372E" w:rsidRPr="0082007A" w:rsidRDefault="00BE372E" w:rsidP="00BE372E">
      <w:pPr>
        <w:pStyle w:val="a3"/>
        <w:ind w:firstLine="480"/>
      </w:pPr>
      <w:r w:rsidRPr="0082007A">
        <w:lastRenderedPageBreak/>
        <w:t>其核心思想在于，神经网络的最后一个卷积层所输出的特征图，对分类结果起到了决定性的作用。因此，我们可以通过对这一层的梯度进行全局平均池化，从而计算出每个通道的权重。这些权重可以进一步用来加权特征图，生成一个</w:t>
      </w:r>
      <w:r w:rsidRPr="0082007A">
        <w:t>Class Activation Map (CAM)</w:t>
      </w:r>
      <w:r w:rsidRPr="0082007A">
        <w:t>。在这张</w:t>
      </w:r>
      <w:r w:rsidRPr="0082007A">
        <w:t>CAM</w:t>
      </w:r>
      <w:r w:rsidRPr="0082007A">
        <w:t>中，每个像素都反映了该特定区域对于分类结果的重要性。其模型架构如</w:t>
      </w:r>
      <w:r w:rsidR="00D3722E" w:rsidRPr="0082007A">
        <w:fldChar w:fldCharType="begin"/>
      </w:r>
      <w:r w:rsidR="00D3722E" w:rsidRPr="0082007A">
        <w:instrText xml:space="preserve"> REF _Ref154579858 \h </w:instrText>
      </w:r>
      <w:r w:rsidR="0082007A">
        <w:instrText xml:space="preserve"> \* MERGEFORMAT </w:instrText>
      </w:r>
      <w:r w:rsidR="00D3722E" w:rsidRPr="0082007A">
        <w:fldChar w:fldCharType="separate"/>
      </w:r>
      <w:r w:rsidR="00D3722E" w:rsidRPr="0082007A">
        <w:t>图</w:t>
      </w:r>
      <w:r w:rsidR="00D3722E" w:rsidRPr="0082007A">
        <w:t xml:space="preserve"> </w:t>
      </w:r>
      <w:r w:rsidR="00D3722E" w:rsidRPr="0082007A">
        <w:rPr>
          <w:noProof/>
        </w:rPr>
        <w:t>1</w:t>
      </w:r>
      <w:r w:rsidR="00D3722E" w:rsidRPr="0082007A">
        <w:noBreakHyphen/>
      </w:r>
      <w:r w:rsidR="00D3722E" w:rsidRPr="0082007A">
        <w:rPr>
          <w:noProof/>
        </w:rPr>
        <w:t>1</w:t>
      </w:r>
      <w:r w:rsidR="00D3722E" w:rsidRPr="0082007A">
        <w:fldChar w:fldCharType="end"/>
      </w:r>
      <w:r w:rsidRPr="0082007A">
        <w:t>所示。</w:t>
      </w:r>
    </w:p>
    <w:p w14:paraId="3DBAE58F" w14:textId="77777777" w:rsidR="009D6D29" w:rsidRPr="0082007A" w:rsidRDefault="009D6D29" w:rsidP="009D6D29">
      <w:pPr>
        <w:pStyle w:val="a3"/>
        <w:keepNext/>
        <w:ind w:firstLineChars="0" w:firstLine="0"/>
      </w:pPr>
      <w:r w:rsidRPr="0082007A">
        <w:rPr>
          <w:noProof/>
        </w:rPr>
        <w:drawing>
          <wp:inline distT="0" distB="0" distL="0" distR="0" wp14:anchorId="654A39F9" wp14:editId="6185BA01">
            <wp:extent cx="5687695" cy="204660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0BB1" w14:textId="636160C7" w:rsidR="009D6D29" w:rsidRPr="0082007A" w:rsidRDefault="009D6D29" w:rsidP="009D6D29">
      <w:pPr>
        <w:pStyle w:val="a8"/>
        <w:spacing w:before="91" w:after="91"/>
        <w:rPr>
          <w:rFonts w:ascii="Times New Roman" w:hAnsi="Times New Roman" w:cs="Times New Roman"/>
        </w:rPr>
      </w:pPr>
      <w:bookmarkStart w:id="21" w:name="_Ref154579858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21"/>
      <w:r w:rsidRPr="0082007A">
        <w:rPr>
          <w:rFonts w:ascii="Times New Roman" w:hAnsi="Times New Roman" w:cs="Times New Roman"/>
        </w:rPr>
        <w:t xml:space="preserve"> Grad-</w:t>
      </w:r>
      <w:r w:rsidR="0075499C" w:rsidRPr="0082007A">
        <w:rPr>
          <w:rFonts w:ascii="Times New Roman" w:hAnsi="Times New Roman" w:cs="Times New Roman"/>
        </w:rPr>
        <w:t>CAM</w:t>
      </w:r>
      <w:r w:rsidR="0075499C" w:rsidRPr="0082007A">
        <w:rPr>
          <w:rFonts w:ascii="Times New Roman" w:hAnsi="Times New Roman" w:cs="Times New Roman"/>
        </w:rPr>
        <w:t>整体</w:t>
      </w:r>
      <w:r w:rsidRPr="0082007A">
        <w:rPr>
          <w:rFonts w:ascii="Times New Roman" w:hAnsi="Times New Roman" w:cs="Times New Roman"/>
        </w:rPr>
        <w:t>模型</w:t>
      </w:r>
      <w:r w:rsidR="0075499C" w:rsidRPr="0082007A">
        <w:rPr>
          <w:rFonts w:ascii="Times New Roman" w:hAnsi="Times New Roman" w:cs="Times New Roman"/>
        </w:rPr>
        <w:t>框架示意图</w:t>
      </w:r>
    </w:p>
    <w:p w14:paraId="07A30DC2" w14:textId="223CB488" w:rsidR="00BE372E" w:rsidRPr="0082007A" w:rsidRDefault="00BE372E" w:rsidP="00BE372E">
      <w:pPr>
        <w:pStyle w:val="a3"/>
        <w:ind w:firstLine="480"/>
      </w:pPr>
      <w:r w:rsidRPr="0082007A">
        <w:t>与传统的</w:t>
      </w:r>
      <w:r w:rsidRPr="0082007A">
        <w:t>CAM</w:t>
      </w:r>
      <w:r w:rsidRPr="0082007A">
        <w:t>方法相比，</w:t>
      </w:r>
      <w:r w:rsidRPr="0082007A">
        <w:t>Grad-CAM</w:t>
      </w:r>
      <w:r w:rsidRPr="0082007A">
        <w:t>具有更广泛的适用性。它无需修改网络结构，也不依赖于特定的层结构，因此可以应用于任何类型的神经网络。此外，</w:t>
      </w:r>
      <w:r w:rsidRPr="0082007A">
        <w:t>Grad-CAM</w:t>
      </w:r>
      <w:r w:rsidRPr="0082007A">
        <w:t>不仅限于对特征的可视化，还能深入分析网络中的特定层或单元。</w:t>
      </w:r>
    </w:p>
    <w:p w14:paraId="2805DDC4" w14:textId="4FB5E297" w:rsidR="00ED747C" w:rsidRPr="0082007A" w:rsidRDefault="00BE372E" w:rsidP="00BE372E">
      <w:pPr>
        <w:pStyle w:val="a3"/>
        <w:ind w:firstLine="480"/>
      </w:pPr>
      <w:r w:rsidRPr="0082007A">
        <w:t>总的来说，</w:t>
      </w:r>
      <w:r w:rsidRPr="0082007A">
        <w:t>Grad-CAM</w:t>
      </w:r>
      <w:r w:rsidRPr="0082007A">
        <w:t>提供了一种有力的工具，帮助我们理解深度神经网络的决策过程，使这一复杂的过程变得可视化、可解释。</w:t>
      </w:r>
    </w:p>
    <w:p w14:paraId="0FC29E4A" w14:textId="5584B8C6" w:rsidR="00D3722E" w:rsidRPr="0082007A" w:rsidRDefault="00D3722E" w:rsidP="00D3722E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bookmarkStart w:id="22" w:name="_Toc154583341"/>
      <w:r w:rsidRPr="0082007A">
        <w:rPr>
          <w:rFonts w:ascii="Times New Roman" w:hAnsi="Times New Roman"/>
          <w:bCs w:val="0"/>
        </w:rPr>
        <w:t>LayerCAM</w:t>
      </w:r>
      <w:r w:rsidRPr="0082007A">
        <w:rPr>
          <w:rFonts w:ascii="Times New Roman" w:hAnsi="Times New Roman"/>
          <w:bCs w:val="0"/>
        </w:rPr>
        <w:t>算法</w:t>
      </w:r>
      <w:bookmarkEnd w:id="22"/>
    </w:p>
    <w:p w14:paraId="0BF7A843" w14:textId="5E96B4D4" w:rsidR="00D3722E" w:rsidRPr="0082007A" w:rsidRDefault="00D3722E" w:rsidP="00D3722E">
      <w:pPr>
        <w:pStyle w:val="a3"/>
        <w:ind w:firstLine="480"/>
      </w:pPr>
      <w:r w:rsidRPr="0082007A">
        <w:t>LayerCAM</w:t>
      </w:r>
      <w:r w:rsidRPr="0082007A">
        <w:t>算法是一种针对卷积神经网络的可解释性算法，旨在解决深层特征图大小不够细粒度的问题。该算法通过计算输入图像在经过卷积层操作后，在最后一层卷积层输出的特征图的梯度，得到每个通道的权重。这些权重被用来加权特征图，生成一个</w:t>
      </w:r>
      <w:r w:rsidRPr="0082007A">
        <w:t>Class Activation Map (CAM)</w:t>
      </w:r>
      <w:r w:rsidRPr="0082007A">
        <w:t>，其中每个像素都代表了该像素区域对于分类结果的重要性。与传统的</w:t>
      </w:r>
      <w:r w:rsidRPr="0082007A">
        <w:t>CAM</w:t>
      </w:r>
      <w:r w:rsidRPr="0082007A">
        <w:t>方法相比，</w:t>
      </w:r>
      <w:r w:rsidRPr="0082007A">
        <w:t>LayerCAM</w:t>
      </w:r>
      <w:r w:rsidRPr="0082007A">
        <w:t>算法提供了像素级的权重，而不是特征图级的权重，使得神经网络的决策过程更加透明和可解释。</w:t>
      </w:r>
    </w:p>
    <w:p w14:paraId="763F2608" w14:textId="5482674D" w:rsidR="003F48C1" w:rsidRPr="0082007A" w:rsidRDefault="006B0265" w:rsidP="0014337A">
      <w:pPr>
        <w:pStyle w:val="2"/>
        <w:ind w:right="240"/>
        <w:rPr>
          <w:rFonts w:ascii="Times New Roman" w:hAnsi="Times New Roman"/>
        </w:rPr>
      </w:pPr>
      <w:bookmarkStart w:id="23" w:name="_Toc154583342"/>
      <w:r w:rsidRPr="0082007A">
        <w:rPr>
          <w:rFonts w:ascii="Times New Roman" w:hAnsi="Times New Roman"/>
        </w:rPr>
        <w:lastRenderedPageBreak/>
        <w:t>实验方法</w:t>
      </w:r>
      <w:bookmarkEnd w:id="23"/>
    </w:p>
    <w:p w14:paraId="29C1E764" w14:textId="5ADEED8B" w:rsidR="000B0A15" w:rsidRPr="0082007A" w:rsidRDefault="000B0A15" w:rsidP="00D3722E">
      <w:pPr>
        <w:pStyle w:val="a3"/>
        <w:ind w:firstLineChars="0"/>
      </w:pPr>
      <w:r w:rsidRPr="0082007A">
        <w:t>为了实现</w:t>
      </w:r>
      <w:r w:rsidR="00D3722E" w:rsidRPr="0082007A">
        <w:t>针对已训练好的卷积神经网络，给定一张输入图片，生成该图片对于特定类别的可解释性分析结果</w:t>
      </w:r>
      <w:r w:rsidR="004E1565">
        <w:rPr>
          <w:rFonts w:hint="eastAsia"/>
        </w:rPr>
        <w:t>，</w:t>
      </w:r>
      <w:r w:rsidR="00D3722E" w:rsidRPr="0082007A">
        <w:t>本实验主要分成两个部分，第一个部分是分析已经训练好的卷积神经网络</w:t>
      </w:r>
      <w:r w:rsidR="00D3722E" w:rsidRPr="0082007A">
        <w:t>Alexnet</w:t>
      </w:r>
      <w:r w:rsidR="00D3722E" w:rsidRPr="0082007A">
        <w:t>的网络架构，同时获取三张图片的预测结果，第二部分是实现</w:t>
      </w:r>
      <w:r w:rsidR="00D3722E" w:rsidRPr="0082007A">
        <w:t>Grad-CAM</w:t>
      </w:r>
      <w:r w:rsidR="00D3722E" w:rsidRPr="0082007A">
        <w:t>算法和</w:t>
      </w:r>
      <w:r w:rsidR="00D3722E" w:rsidRPr="0082007A">
        <w:t>LayerCAM</w:t>
      </w:r>
      <w:r w:rsidR="00D3722E" w:rsidRPr="0082007A">
        <w:t>算法对卷积神经网络框架进行可解释性分析。</w:t>
      </w:r>
    </w:p>
    <w:p w14:paraId="30C40F74" w14:textId="67B50DDB" w:rsidR="000B0A15" w:rsidRPr="0082007A" w:rsidRDefault="000B0A15" w:rsidP="000B0A15">
      <w:pPr>
        <w:pStyle w:val="30"/>
        <w:tabs>
          <w:tab w:val="clear" w:pos="601"/>
        </w:tabs>
        <w:spacing w:beforeLines="0" w:before="229" w:afterLines="0" w:after="229"/>
        <w:rPr>
          <w:rFonts w:ascii="Times New Roman" w:hAnsi="Times New Roman"/>
          <w:bCs w:val="0"/>
        </w:rPr>
      </w:pPr>
      <w:bookmarkStart w:id="24" w:name="_Ref153875155"/>
      <w:bookmarkStart w:id="25" w:name="_Toc154583343"/>
      <w:r w:rsidRPr="0082007A">
        <w:rPr>
          <w:rFonts w:ascii="Times New Roman" w:hAnsi="Times New Roman"/>
          <w:bCs w:val="0"/>
        </w:rPr>
        <w:t>网络架构</w:t>
      </w:r>
      <w:bookmarkEnd w:id="24"/>
      <w:r w:rsidR="00D3722E" w:rsidRPr="0082007A">
        <w:rPr>
          <w:rFonts w:ascii="Times New Roman" w:hAnsi="Times New Roman"/>
          <w:bCs w:val="0"/>
        </w:rPr>
        <w:t>分析</w:t>
      </w:r>
      <w:bookmarkEnd w:id="25"/>
    </w:p>
    <w:p w14:paraId="0F7B4125" w14:textId="632669BF" w:rsidR="00AF1C18" w:rsidRPr="0082007A" w:rsidRDefault="0080789B" w:rsidP="00572141">
      <w:pPr>
        <w:pStyle w:val="a3"/>
        <w:ind w:firstLineChars="0"/>
      </w:pPr>
      <w:r w:rsidRPr="0082007A">
        <w:t>本实验中</w:t>
      </w:r>
      <w:r w:rsidR="003445D3" w:rsidRPr="0082007A">
        <w:t>已训练好的卷积神经网络</w:t>
      </w:r>
      <w:r w:rsidR="004E1565">
        <w:rPr>
          <w:rFonts w:hint="eastAsia"/>
        </w:rPr>
        <w:t>框架</w:t>
      </w:r>
      <w:r w:rsidR="003445D3" w:rsidRPr="0082007A">
        <w:t>为</w:t>
      </w:r>
      <w:r w:rsidR="003445D3" w:rsidRPr="0082007A">
        <w:t>AlexNet</w:t>
      </w:r>
      <w:r w:rsidR="003445D3" w:rsidRPr="0082007A">
        <w:t>，</w:t>
      </w:r>
      <w:r w:rsidR="004E1565">
        <w:rPr>
          <w:rFonts w:hint="eastAsia"/>
        </w:rPr>
        <w:t>原始的</w:t>
      </w:r>
      <w:r w:rsidR="004E1565" w:rsidRPr="0082007A">
        <w:t>AlexNet</w:t>
      </w:r>
      <w:r w:rsidR="00572141" w:rsidRPr="0082007A">
        <w:t>网络结构相对简单，</w:t>
      </w:r>
      <w:r w:rsidR="003445D3" w:rsidRPr="0082007A">
        <w:t>使用了</w:t>
      </w:r>
      <w:r w:rsidR="003445D3" w:rsidRPr="0082007A">
        <w:t>8</w:t>
      </w:r>
      <w:r w:rsidR="003445D3" w:rsidRPr="0082007A">
        <w:t>层卷积神经网络，前</w:t>
      </w:r>
      <w:r w:rsidR="003445D3" w:rsidRPr="0082007A">
        <w:t>5</w:t>
      </w:r>
      <w:r w:rsidR="003445D3" w:rsidRPr="0082007A">
        <w:t>层是卷积层，剩下的</w:t>
      </w:r>
      <w:r w:rsidR="003445D3" w:rsidRPr="0082007A">
        <w:t>3</w:t>
      </w:r>
      <w:r w:rsidR="003445D3" w:rsidRPr="0082007A">
        <w:t>层是全连接层。</w:t>
      </w:r>
      <w:r w:rsidR="00AF1C18" w:rsidRPr="0082007A">
        <w:t>具体结构示意图如</w:t>
      </w:r>
      <w:r w:rsidR="00BC1B48" w:rsidRPr="0082007A">
        <w:fldChar w:fldCharType="begin"/>
      </w:r>
      <w:r w:rsidR="00BC1B48" w:rsidRPr="0082007A">
        <w:instrText xml:space="preserve"> REF _Ref153871383 \h </w:instrText>
      </w:r>
      <w:r w:rsidR="00022554" w:rsidRPr="0082007A">
        <w:instrText xml:space="preserve"> \* MERGEFORMAT </w:instrText>
      </w:r>
      <w:r w:rsidR="00BC1B48" w:rsidRPr="0082007A">
        <w:fldChar w:fldCharType="separate"/>
      </w:r>
      <w:r w:rsidR="00572141" w:rsidRPr="0082007A">
        <w:t>图</w:t>
      </w:r>
      <w:r w:rsidR="00572141" w:rsidRPr="0082007A">
        <w:t xml:space="preserve"> 1</w:t>
      </w:r>
      <w:r w:rsidR="00572141" w:rsidRPr="0082007A">
        <w:noBreakHyphen/>
        <w:t>2</w:t>
      </w:r>
      <w:r w:rsidR="00BC1B48" w:rsidRPr="0082007A">
        <w:fldChar w:fldCharType="end"/>
      </w:r>
      <w:r w:rsidR="00AF1C18" w:rsidRPr="0082007A">
        <w:t>所示。</w:t>
      </w:r>
    </w:p>
    <w:p w14:paraId="12BA9E16" w14:textId="701D7AD5" w:rsidR="00BC1B48" w:rsidRPr="0082007A" w:rsidRDefault="00572141" w:rsidP="00BC1B48">
      <w:pPr>
        <w:pStyle w:val="a3"/>
        <w:keepNext/>
        <w:ind w:firstLineChars="0" w:firstLine="0"/>
        <w:jc w:val="center"/>
      </w:pPr>
      <w:r w:rsidRPr="0082007A">
        <w:rPr>
          <w:noProof/>
        </w:rPr>
        <w:drawing>
          <wp:inline distT="0" distB="0" distL="0" distR="0" wp14:anchorId="35FE3617" wp14:editId="78FCEFA9">
            <wp:extent cx="5687695" cy="1924685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E6C8" w14:textId="30960563" w:rsidR="000554E7" w:rsidRPr="0082007A" w:rsidRDefault="00BC1B48" w:rsidP="00BC1B48">
      <w:pPr>
        <w:pStyle w:val="a8"/>
        <w:spacing w:before="91" w:after="91"/>
        <w:rPr>
          <w:rFonts w:ascii="Times New Roman" w:hAnsi="Times New Roman" w:cs="Times New Roman"/>
        </w:rPr>
      </w:pPr>
      <w:bookmarkStart w:id="26" w:name="_Ref153871383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2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26"/>
      <w:r w:rsidRPr="0082007A">
        <w:rPr>
          <w:rFonts w:ascii="Times New Roman" w:hAnsi="Times New Roman" w:cs="Times New Roman"/>
        </w:rPr>
        <w:t xml:space="preserve"> </w:t>
      </w:r>
      <w:r w:rsidR="00572141" w:rsidRPr="0082007A">
        <w:rPr>
          <w:rFonts w:ascii="Times New Roman" w:hAnsi="Times New Roman" w:cs="Times New Roman"/>
        </w:rPr>
        <w:t>AlexNet</w:t>
      </w:r>
      <w:r w:rsidRPr="0082007A">
        <w:rPr>
          <w:rFonts w:ascii="Times New Roman" w:hAnsi="Times New Roman" w:cs="Times New Roman"/>
        </w:rPr>
        <w:t>网络架构示意图</w:t>
      </w:r>
    </w:p>
    <w:p w14:paraId="584B7A2C" w14:textId="169CA427" w:rsidR="00572141" w:rsidRPr="0082007A" w:rsidRDefault="00BC1B48" w:rsidP="00BC1B48">
      <w:pPr>
        <w:pStyle w:val="a3"/>
        <w:ind w:firstLineChars="0" w:firstLine="0"/>
      </w:pPr>
      <w:r w:rsidRPr="0082007A">
        <w:tab/>
      </w:r>
      <w:r w:rsidR="00572141" w:rsidRPr="0082007A">
        <w:t>同时我们利用预训练好的模型进行三张图片的分类，最终三张图片的分类结果为</w:t>
      </w:r>
      <w:r w:rsidR="00572141" w:rsidRPr="0082007A">
        <w:t>both.jpg</w:t>
      </w:r>
      <w:r w:rsidR="00572141" w:rsidRPr="0082007A">
        <w:t>分类的结果为</w:t>
      </w:r>
      <w:r w:rsidR="00572141" w:rsidRPr="0082007A">
        <w:t>1</w:t>
      </w:r>
      <w:r w:rsidR="00572141" w:rsidRPr="0082007A">
        <w:t>标签，对应为狗，</w:t>
      </w:r>
      <w:r w:rsidR="00572141" w:rsidRPr="0082007A">
        <w:t>cat.jpg</w:t>
      </w:r>
      <w:r w:rsidR="00572141" w:rsidRPr="0082007A">
        <w:t>分类的结果为</w:t>
      </w:r>
      <w:r w:rsidR="00572141" w:rsidRPr="0082007A">
        <w:t>0</w:t>
      </w:r>
      <w:r w:rsidR="00572141" w:rsidRPr="0082007A">
        <w:t>标签，对应为猫，</w:t>
      </w:r>
      <w:r w:rsidR="00572141" w:rsidRPr="0082007A">
        <w:t>dog.jpg</w:t>
      </w:r>
      <w:r w:rsidR="00572141" w:rsidRPr="0082007A">
        <w:t>分类的结果为</w:t>
      </w:r>
      <w:r w:rsidR="00572141" w:rsidRPr="0082007A">
        <w:t>1</w:t>
      </w:r>
      <w:r w:rsidR="00572141" w:rsidRPr="0082007A">
        <w:t>标签，对应为狗，通过上面的结果可以得知模型在三张图片的分类任务上达到了</w:t>
      </w:r>
      <w:r w:rsidR="00537D21">
        <w:rPr>
          <w:rFonts w:hint="eastAsia"/>
        </w:rPr>
        <w:t>很高</w:t>
      </w:r>
      <w:r w:rsidR="00572141" w:rsidRPr="0082007A">
        <w:t>的准确率。</w:t>
      </w:r>
    </w:p>
    <w:p w14:paraId="6F382DE8" w14:textId="1549F066" w:rsidR="000554E7" w:rsidRPr="0082007A" w:rsidRDefault="00572141" w:rsidP="00572141">
      <w:pPr>
        <w:pStyle w:val="a3"/>
        <w:ind w:firstLine="480"/>
      </w:pPr>
      <w:r w:rsidRPr="0082007A">
        <w:t>在接下来的实验中我们要完成的就是对于</w:t>
      </w:r>
      <w:r w:rsidR="00297BF1" w:rsidRPr="0082007A">
        <w:t>三张图片在</w:t>
      </w:r>
      <w:r w:rsidR="00297BF1" w:rsidRPr="0082007A">
        <w:t>AlexNet</w:t>
      </w:r>
      <w:r w:rsidR="00297BF1" w:rsidRPr="0082007A">
        <w:t>网络中的可解释性分析。</w:t>
      </w:r>
    </w:p>
    <w:p w14:paraId="294B7FE1" w14:textId="278C1AC3" w:rsidR="00B443FD" w:rsidRPr="0082007A" w:rsidRDefault="00297BF1" w:rsidP="00B443FD">
      <w:pPr>
        <w:pStyle w:val="30"/>
        <w:tabs>
          <w:tab w:val="clear" w:pos="601"/>
        </w:tabs>
        <w:spacing w:beforeLines="0" w:before="229" w:afterLines="0" w:after="229"/>
        <w:rPr>
          <w:rFonts w:ascii="Times New Roman" w:hAnsi="Times New Roman"/>
          <w:bCs w:val="0"/>
        </w:rPr>
      </w:pPr>
      <w:bookmarkStart w:id="27" w:name="_Toc154583344"/>
      <w:r w:rsidRPr="0082007A">
        <w:rPr>
          <w:rFonts w:ascii="Times New Roman" w:hAnsi="Times New Roman"/>
          <w:bCs w:val="0"/>
        </w:rPr>
        <w:t>可解释性分析</w:t>
      </w:r>
      <w:bookmarkEnd w:id="27"/>
    </w:p>
    <w:p w14:paraId="50C0C36A" w14:textId="45E912E0" w:rsidR="00B443FD" w:rsidRPr="0082007A" w:rsidRDefault="00297BF1" w:rsidP="00B443FD">
      <w:pPr>
        <w:pStyle w:val="a3"/>
        <w:ind w:firstLine="480"/>
      </w:pPr>
      <w:r w:rsidRPr="0082007A">
        <w:t>在部署</w:t>
      </w:r>
      <w:r w:rsidR="00537D21">
        <w:rPr>
          <w:rFonts w:hint="eastAsia"/>
        </w:rPr>
        <w:t>的</w:t>
      </w:r>
      <w:r w:rsidRPr="0082007A">
        <w:t>模型</w:t>
      </w:r>
      <w:r w:rsidR="00537D21">
        <w:rPr>
          <w:rFonts w:hint="eastAsia"/>
        </w:rPr>
        <w:t>上</w:t>
      </w:r>
      <w:r w:rsidRPr="0082007A">
        <w:t>完成分类任务后，我们可以获得</w:t>
      </w:r>
      <w:r w:rsidRPr="0082007A">
        <w:t>AlexNet</w:t>
      </w:r>
      <w:r w:rsidRPr="0082007A">
        <w:t>网络中最后一层卷积层（包括激活函数激活）对于三张图片的</w:t>
      </w:r>
      <w:r w:rsidR="00537D21">
        <w:rPr>
          <w:rFonts w:hint="eastAsia"/>
        </w:rPr>
        <w:t>2</w:t>
      </w:r>
      <w:r w:rsidR="00537D21">
        <w:t>56</w:t>
      </w:r>
      <w:r w:rsidR="00537D21">
        <w:rPr>
          <w:rFonts w:hint="eastAsia"/>
        </w:rPr>
        <w:t>个通道的</w:t>
      </w:r>
      <w:r w:rsidRPr="0082007A">
        <w:t>输出。</w:t>
      </w:r>
    </w:p>
    <w:p w14:paraId="76824B88" w14:textId="287F0CF4" w:rsidR="00297BF1" w:rsidRPr="0082007A" w:rsidRDefault="00297BF1" w:rsidP="00B443FD">
      <w:pPr>
        <w:pStyle w:val="a3"/>
        <w:ind w:firstLine="480"/>
      </w:pPr>
      <w:r w:rsidRPr="0082007A">
        <w:lastRenderedPageBreak/>
        <w:t>both.jpg</w:t>
      </w:r>
      <w:r w:rsidRPr="0082007A">
        <w:t>图片对应最后一层卷积层的输出结果可视化如</w:t>
      </w:r>
      <w:r w:rsidR="007A3502" w:rsidRPr="0082007A">
        <w:fldChar w:fldCharType="begin"/>
      </w:r>
      <w:r w:rsidR="007A3502" w:rsidRPr="0082007A">
        <w:instrText xml:space="preserve"> REF _Ref154580997 \h </w:instrText>
      </w:r>
      <w:r w:rsidR="0082007A">
        <w:instrText xml:space="preserve"> \* MERGEFORMAT </w:instrText>
      </w:r>
      <w:r w:rsidR="007A3502" w:rsidRPr="0082007A">
        <w:fldChar w:fldCharType="separate"/>
      </w:r>
      <w:r w:rsidR="007A3502" w:rsidRPr="0082007A">
        <w:t>图</w:t>
      </w:r>
      <w:r w:rsidR="007A3502" w:rsidRPr="0082007A">
        <w:t xml:space="preserve"> </w:t>
      </w:r>
      <w:r w:rsidR="007A3502" w:rsidRPr="0082007A">
        <w:rPr>
          <w:noProof/>
        </w:rPr>
        <w:t>1</w:t>
      </w:r>
      <w:r w:rsidR="007A3502" w:rsidRPr="0082007A">
        <w:noBreakHyphen/>
      </w:r>
      <w:r w:rsidR="007A3502" w:rsidRPr="0082007A">
        <w:rPr>
          <w:noProof/>
        </w:rPr>
        <w:t>3</w:t>
      </w:r>
      <w:r w:rsidR="007A3502" w:rsidRPr="0082007A">
        <w:fldChar w:fldCharType="end"/>
      </w:r>
      <w:r w:rsidRPr="0082007A">
        <w:t>所示。</w:t>
      </w:r>
    </w:p>
    <w:p w14:paraId="1DFE54F7" w14:textId="77777777" w:rsidR="007A3502" w:rsidRPr="0082007A" w:rsidRDefault="007A3502" w:rsidP="007A3502">
      <w:pPr>
        <w:pStyle w:val="a3"/>
        <w:keepNext/>
        <w:ind w:firstLineChars="0" w:firstLine="0"/>
        <w:jc w:val="center"/>
      </w:pPr>
      <w:r w:rsidRPr="0082007A">
        <w:rPr>
          <w:noProof/>
        </w:rPr>
        <w:drawing>
          <wp:inline distT="0" distB="0" distL="0" distR="0" wp14:anchorId="2669A65F" wp14:editId="0F5C47E8">
            <wp:extent cx="3226359" cy="30353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359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5376" w14:textId="3E009382" w:rsidR="007A3502" w:rsidRPr="0082007A" w:rsidRDefault="007A3502" w:rsidP="007A3502">
      <w:pPr>
        <w:pStyle w:val="a8"/>
        <w:spacing w:before="91" w:after="91"/>
        <w:rPr>
          <w:rFonts w:ascii="Times New Roman" w:hAnsi="Times New Roman" w:cs="Times New Roman"/>
        </w:rPr>
      </w:pPr>
      <w:bookmarkStart w:id="28" w:name="_Ref154580997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3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28"/>
      <w:r w:rsidRPr="0082007A">
        <w:rPr>
          <w:rFonts w:ascii="Times New Roman" w:hAnsi="Times New Roman" w:cs="Times New Roman"/>
        </w:rPr>
        <w:t xml:space="preserve"> both.jpg</w:t>
      </w:r>
      <w:r w:rsidRPr="0082007A">
        <w:rPr>
          <w:rFonts w:ascii="Times New Roman" w:hAnsi="Times New Roman" w:cs="Times New Roman"/>
        </w:rPr>
        <w:t>图片对应最后一层卷积层的输出结果</w:t>
      </w:r>
    </w:p>
    <w:p w14:paraId="63785A9D" w14:textId="2D20AF07" w:rsidR="007A3502" w:rsidRPr="0082007A" w:rsidRDefault="007A3502" w:rsidP="007A3502">
      <w:pPr>
        <w:ind w:firstLineChars="200" w:firstLine="480"/>
      </w:pPr>
      <w:r w:rsidRPr="0082007A">
        <w:t>cat.jpg</w:t>
      </w:r>
      <w:r w:rsidRPr="0082007A">
        <w:t>图片对应最后一层卷积层的输出结果可视化如</w:t>
      </w:r>
      <w:r w:rsidR="009E2A9D" w:rsidRPr="0082007A">
        <w:fldChar w:fldCharType="begin"/>
      </w:r>
      <w:r w:rsidR="009E2A9D" w:rsidRPr="0082007A">
        <w:instrText xml:space="preserve"> REF _Ref154581158 \h </w:instrText>
      </w:r>
      <w:r w:rsidR="0082007A">
        <w:instrText xml:space="preserve"> \* MERGEFORMAT </w:instrText>
      </w:r>
      <w:r w:rsidR="009E2A9D" w:rsidRPr="0082007A">
        <w:fldChar w:fldCharType="separate"/>
      </w:r>
      <w:r w:rsidR="009E2A9D" w:rsidRPr="0082007A">
        <w:t>图</w:t>
      </w:r>
      <w:r w:rsidR="009E2A9D" w:rsidRPr="0082007A">
        <w:t xml:space="preserve"> </w:t>
      </w:r>
      <w:r w:rsidR="009E2A9D" w:rsidRPr="0082007A">
        <w:rPr>
          <w:noProof/>
        </w:rPr>
        <w:t>1</w:t>
      </w:r>
      <w:r w:rsidR="009E2A9D" w:rsidRPr="0082007A">
        <w:noBreakHyphen/>
      </w:r>
      <w:r w:rsidR="009E2A9D" w:rsidRPr="0082007A">
        <w:rPr>
          <w:noProof/>
        </w:rPr>
        <w:t>4</w:t>
      </w:r>
      <w:r w:rsidR="009E2A9D" w:rsidRPr="0082007A">
        <w:fldChar w:fldCharType="end"/>
      </w:r>
      <w:r w:rsidRPr="0082007A">
        <w:t>所示。</w:t>
      </w:r>
    </w:p>
    <w:p w14:paraId="44CD9388" w14:textId="77777777" w:rsidR="002C4A11" w:rsidRPr="0082007A" w:rsidRDefault="007A3502" w:rsidP="002C4A11">
      <w:pPr>
        <w:keepNext/>
        <w:jc w:val="center"/>
      </w:pPr>
      <w:r w:rsidRPr="0082007A">
        <w:rPr>
          <w:noProof/>
        </w:rPr>
        <w:drawing>
          <wp:inline distT="0" distB="0" distL="0" distR="0" wp14:anchorId="0AE118BD" wp14:editId="5D473229">
            <wp:extent cx="3155485" cy="2968625"/>
            <wp:effectExtent l="0" t="0" r="698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48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73D8" w14:textId="406EB237" w:rsidR="007A3502" w:rsidRPr="0082007A" w:rsidRDefault="002C4A11" w:rsidP="002C4A11">
      <w:pPr>
        <w:pStyle w:val="a8"/>
        <w:spacing w:before="91" w:after="91"/>
        <w:rPr>
          <w:rFonts w:ascii="Times New Roman" w:hAnsi="Times New Roman" w:cs="Times New Roman"/>
        </w:rPr>
      </w:pPr>
      <w:bookmarkStart w:id="29" w:name="_Ref154581158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4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29"/>
      <w:r w:rsidRPr="0082007A">
        <w:rPr>
          <w:rFonts w:ascii="Times New Roman" w:hAnsi="Times New Roman" w:cs="Times New Roman"/>
        </w:rPr>
        <w:t xml:space="preserve"> cat.jpg</w:t>
      </w:r>
      <w:r w:rsidRPr="0082007A">
        <w:rPr>
          <w:rFonts w:ascii="Times New Roman" w:hAnsi="Times New Roman" w:cs="Times New Roman"/>
        </w:rPr>
        <w:t>图片对应最后一层卷积层的输出结果</w:t>
      </w:r>
    </w:p>
    <w:p w14:paraId="4FC8B251" w14:textId="59E776D5" w:rsidR="002C4A11" w:rsidRPr="0082007A" w:rsidRDefault="002C4A11" w:rsidP="002C4A11">
      <w:pPr>
        <w:ind w:firstLineChars="200" w:firstLine="480"/>
      </w:pPr>
      <w:r w:rsidRPr="0082007A">
        <w:t>dog.jpg</w:t>
      </w:r>
      <w:r w:rsidRPr="0082007A">
        <w:t>图片对应最后一层卷积层的输出结果可视化如</w:t>
      </w:r>
      <w:r w:rsidR="009E2A9D" w:rsidRPr="0082007A">
        <w:fldChar w:fldCharType="begin"/>
      </w:r>
      <w:r w:rsidR="009E2A9D" w:rsidRPr="0082007A">
        <w:instrText xml:space="preserve"> REF _Ref154581164 \h </w:instrText>
      </w:r>
      <w:r w:rsidR="0082007A">
        <w:instrText xml:space="preserve"> \* MERGEFORMAT </w:instrText>
      </w:r>
      <w:r w:rsidR="009E2A9D" w:rsidRPr="0082007A">
        <w:fldChar w:fldCharType="separate"/>
      </w:r>
      <w:r w:rsidR="009E2A9D" w:rsidRPr="0082007A">
        <w:t>图</w:t>
      </w:r>
      <w:r w:rsidR="009E2A9D" w:rsidRPr="0082007A">
        <w:t xml:space="preserve"> </w:t>
      </w:r>
      <w:r w:rsidR="009E2A9D" w:rsidRPr="0082007A">
        <w:rPr>
          <w:noProof/>
        </w:rPr>
        <w:t>1</w:t>
      </w:r>
      <w:r w:rsidR="009E2A9D" w:rsidRPr="0082007A">
        <w:noBreakHyphen/>
      </w:r>
      <w:r w:rsidR="009E2A9D" w:rsidRPr="0082007A">
        <w:rPr>
          <w:noProof/>
        </w:rPr>
        <w:t>5</w:t>
      </w:r>
      <w:r w:rsidR="009E2A9D" w:rsidRPr="0082007A">
        <w:fldChar w:fldCharType="end"/>
      </w:r>
      <w:r w:rsidRPr="0082007A">
        <w:t>所示。</w:t>
      </w:r>
    </w:p>
    <w:p w14:paraId="77F56BC2" w14:textId="77777777" w:rsidR="002C4A11" w:rsidRPr="0082007A" w:rsidRDefault="002C4A11" w:rsidP="002C4A11">
      <w:pPr>
        <w:keepNext/>
        <w:jc w:val="center"/>
      </w:pPr>
      <w:r w:rsidRPr="0082007A">
        <w:rPr>
          <w:noProof/>
        </w:rPr>
        <w:lastRenderedPageBreak/>
        <w:drawing>
          <wp:inline distT="0" distB="0" distL="0" distR="0" wp14:anchorId="3B0DE3F9" wp14:editId="2405F23A">
            <wp:extent cx="3276600" cy="308256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08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4AB6" w14:textId="17D11664" w:rsidR="002C4A11" w:rsidRPr="0082007A" w:rsidRDefault="002C4A11" w:rsidP="002C4A11">
      <w:pPr>
        <w:pStyle w:val="a8"/>
        <w:spacing w:before="91" w:after="91"/>
        <w:rPr>
          <w:rFonts w:ascii="Times New Roman" w:hAnsi="Times New Roman" w:cs="Times New Roman"/>
        </w:rPr>
      </w:pPr>
      <w:bookmarkStart w:id="30" w:name="_Ref154581164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5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30"/>
      <w:r w:rsidRPr="0082007A">
        <w:rPr>
          <w:rFonts w:ascii="Times New Roman" w:hAnsi="Times New Roman" w:cs="Times New Roman"/>
        </w:rPr>
        <w:t xml:space="preserve"> dog.jpg</w:t>
      </w:r>
      <w:r w:rsidRPr="0082007A">
        <w:rPr>
          <w:rFonts w:ascii="Times New Roman" w:hAnsi="Times New Roman" w:cs="Times New Roman"/>
        </w:rPr>
        <w:t>图片对应最后一层卷积层的输出结果</w:t>
      </w:r>
    </w:p>
    <w:p w14:paraId="55D35AC0" w14:textId="2C7D5892" w:rsidR="009E2A9D" w:rsidRPr="0082007A" w:rsidRDefault="009E2A9D" w:rsidP="009E2A9D">
      <w:pPr>
        <w:ind w:firstLineChars="200" w:firstLine="480"/>
      </w:pPr>
      <w:r w:rsidRPr="0082007A">
        <w:t>进一步我们将要根据</w:t>
      </w:r>
      <w:r w:rsidRPr="0082007A">
        <w:t>Grad-CAM</w:t>
      </w:r>
      <w:r w:rsidRPr="0082007A">
        <w:t>算法和</w:t>
      </w:r>
      <w:r w:rsidRPr="0082007A">
        <w:t>LayerCAM</w:t>
      </w:r>
      <w:r w:rsidRPr="0082007A">
        <w:t>算法原理对卷积神经网络框架进行可解释性分析，同时将结果可视化展现在实验结果部分。</w:t>
      </w:r>
    </w:p>
    <w:p w14:paraId="17F5A3A6" w14:textId="247FC9E3" w:rsidR="003F48C1" w:rsidRPr="0082007A" w:rsidRDefault="006B0265" w:rsidP="0014337A">
      <w:pPr>
        <w:pStyle w:val="2"/>
        <w:ind w:right="240"/>
        <w:rPr>
          <w:rFonts w:ascii="Times New Roman" w:hAnsi="Times New Roman"/>
        </w:rPr>
      </w:pPr>
      <w:bookmarkStart w:id="31" w:name="_Toc154583345"/>
      <w:r w:rsidRPr="0082007A">
        <w:rPr>
          <w:rFonts w:ascii="Times New Roman" w:hAnsi="Times New Roman"/>
        </w:rPr>
        <w:t>实验设计</w:t>
      </w:r>
      <w:bookmarkEnd w:id="31"/>
    </w:p>
    <w:p w14:paraId="4593D7AB" w14:textId="5878E1AA" w:rsidR="003F48C1" w:rsidRPr="0082007A" w:rsidRDefault="0014440F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32" w:name="_Toc154583346"/>
      <w:r w:rsidRPr="0082007A">
        <w:rPr>
          <w:rFonts w:ascii="Times New Roman" w:hAnsi="Times New Roman"/>
        </w:rPr>
        <w:t>数据集</w:t>
      </w:r>
      <w:bookmarkEnd w:id="32"/>
    </w:p>
    <w:p w14:paraId="635B4720" w14:textId="1E9F9969" w:rsidR="004C4627" w:rsidRPr="0082007A" w:rsidRDefault="000E101B" w:rsidP="009970CD">
      <w:pPr>
        <w:pStyle w:val="a3"/>
        <w:ind w:firstLine="480"/>
      </w:pPr>
      <w:r w:rsidRPr="0082007A">
        <w:t>本实验</w:t>
      </w:r>
      <w:r w:rsidR="009970CD" w:rsidRPr="0082007A">
        <w:t>针对三张图片进行可视化分析，三张图片请见附录部分。</w:t>
      </w:r>
    </w:p>
    <w:p w14:paraId="052BB697" w14:textId="0E5CAF3E" w:rsidR="003F48C1" w:rsidRPr="0082007A" w:rsidRDefault="002B237F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33" w:name="_Toc154583347"/>
      <w:r w:rsidRPr="0082007A">
        <w:rPr>
          <w:rFonts w:ascii="Times New Roman" w:hAnsi="Times New Roman"/>
        </w:rPr>
        <w:t>实验环境</w:t>
      </w:r>
      <w:bookmarkEnd w:id="33"/>
    </w:p>
    <w:p w14:paraId="40667F0F" w14:textId="2E114B6C" w:rsidR="002B237F" w:rsidRPr="0082007A" w:rsidRDefault="00F44E8D" w:rsidP="002B237F">
      <w:pPr>
        <w:pStyle w:val="a3"/>
        <w:ind w:firstLine="480"/>
      </w:pPr>
      <w:r w:rsidRPr="0082007A">
        <w:t>系统版本：</w:t>
      </w:r>
      <w:r w:rsidRPr="0082007A">
        <w:t xml:space="preserve">Windows 11 </w:t>
      </w:r>
      <w:r w:rsidRPr="0082007A">
        <w:t>专业版</w:t>
      </w:r>
    </w:p>
    <w:p w14:paraId="688731D1" w14:textId="6B5BA3E9" w:rsidR="00F44E8D" w:rsidRPr="0082007A" w:rsidRDefault="00F44E8D" w:rsidP="002B237F">
      <w:pPr>
        <w:pStyle w:val="a3"/>
        <w:ind w:firstLine="480"/>
      </w:pPr>
      <w:r w:rsidRPr="0082007A">
        <w:t>处理器：</w:t>
      </w:r>
      <w:r w:rsidRPr="0082007A">
        <w:t>13th Gen Intel(R) Core(TM) i9-13900HX   2.20 GHz</w:t>
      </w:r>
    </w:p>
    <w:p w14:paraId="35AC13E9" w14:textId="4628617D" w:rsidR="00F44E8D" w:rsidRPr="0082007A" w:rsidRDefault="00F44E8D" w:rsidP="002B237F">
      <w:pPr>
        <w:pStyle w:val="a3"/>
        <w:ind w:firstLine="480"/>
      </w:pPr>
      <w:r w:rsidRPr="0082007A">
        <w:t>机带</w:t>
      </w:r>
      <w:r w:rsidRPr="0082007A">
        <w:t>RAM</w:t>
      </w:r>
      <w:r w:rsidRPr="0082007A">
        <w:t>：</w:t>
      </w:r>
      <w:r w:rsidRPr="0082007A">
        <w:t xml:space="preserve">16.0 GB (15.7 GB </w:t>
      </w:r>
      <w:r w:rsidRPr="0082007A">
        <w:t>可用</w:t>
      </w:r>
      <w:r w:rsidRPr="0082007A">
        <w:t>)</w:t>
      </w:r>
    </w:p>
    <w:p w14:paraId="1630CA62" w14:textId="4BC66D28" w:rsidR="00F44E8D" w:rsidRPr="0082007A" w:rsidRDefault="00F44E8D" w:rsidP="002B237F">
      <w:pPr>
        <w:pStyle w:val="a3"/>
        <w:ind w:firstLine="480"/>
      </w:pPr>
      <w:r w:rsidRPr="0082007A">
        <w:t>系统类型：</w:t>
      </w:r>
      <w:r w:rsidRPr="0082007A">
        <w:t xml:space="preserve">64 </w:t>
      </w:r>
      <w:r w:rsidRPr="0082007A">
        <w:t>位操作系统</w:t>
      </w:r>
      <w:r w:rsidRPr="0082007A">
        <w:t xml:space="preserve">, </w:t>
      </w:r>
      <w:r w:rsidRPr="0082007A">
        <w:t>基于</w:t>
      </w:r>
      <w:r w:rsidRPr="0082007A">
        <w:t xml:space="preserve"> x64 </w:t>
      </w:r>
      <w:r w:rsidRPr="0082007A">
        <w:t>的处理器</w:t>
      </w:r>
    </w:p>
    <w:p w14:paraId="165682AE" w14:textId="3336DF35" w:rsidR="00F44E8D" w:rsidRPr="0082007A" w:rsidRDefault="00F44E8D" w:rsidP="002B237F">
      <w:pPr>
        <w:pStyle w:val="a3"/>
        <w:ind w:firstLine="480"/>
      </w:pPr>
      <w:r w:rsidRPr="0082007A">
        <w:t>显卡版本：</w:t>
      </w:r>
      <w:r w:rsidRPr="0082007A">
        <w:t>NVIDIA GeForce RTX 4060 Laptop GPU</w:t>
      </w:r>
    </w:p>
    <w:p w14:paraId="5B1DD18A" w14:textId="6DC7E5D7" w:rsidR="00F44E8D" w:rsidRPr="0082007A" w:rsidRDefault="00F44E8D" w:rsidP="002B237F">
      <w:pPr>
        <w:pStyle w:val="a3"/>
        <w:ind w:firstLine="480"/>
      </w:pPr>
      <w:r w:rsidRPr="0082007A">
        <w:t>显存：</w:t>
      </w:r>
      <w:r w:rsidRPr="0082007A">
        <w:t>8188MiB</w:t>
      </w:r>
    </w:p>
    <w:p w14:paraId="28C95142" w14:textId="65581AE9" w:rsidR="00F44E8D" w:rsidRPr="0082007A" w:rsidRDefault="00F44E8D" w:rsidP="002B237F">
      <w:pPr>
        <w:pStyle w:val="a3"/>
        <w:ind w:firstLine="480"/>
      </w:pPr>
      <w:r w:rsidRPr="0082007A">
        <w:t>CUDA</w:t>
      </w:r>
      <w:r w:rsidRPr="0082007A">
        <w:t>版本：</w:t>
      </w:r>
      <w:r w:rsidRPr="0082007A">
        <w:t>12.0</w:t>
      </w:r>
    </w:p>
    <w:p w14:paraId="000D3AFC" w14:textId="13A34F52" w:rsidR="00F44E8D" w:rsidRPr="0082007A" w:rsidRDefault="00F44E8D" w:rsidP="002B237F">
      <w:pPr>
        <w:pStyle w:val="a3"/>
        <w:ind w:firstLine="480"/>
      </w:pPr>
      <w:r w:rsidRPr="0082007A">
        <w:t>Python</w:t>
      </w:r>
      <w:r w:rsidRPr="0082007A">
        <w:t>版本：</w:t>
      </w:r>
      <w:r w:rsidRPr="0082007A">
        <w:t>3.9.18</w:t>
      </w:r>
    </w:p>
    <w:p w14:paraId="7B26C0F8" w14:textId="2BF0FB02" w:rsidR="00F44E8D" w:rsidRPr="0082007A" w:rsidRDefault="00F44E8D" w:rsidP="002B237F">
      <w:pPr>
        <w:pStyle w:val="a3"/>
        <w:ind w:firstLine="480"/>
      </w:pPr>
      <w:r w:rsidRPr="0082007A">
        <w:lastRenderedPageBreak/>
        <w:t>torch</w:t>
      </w:r>
      <w:r w:rsidRPr="0082007A">
        <w:t>版本：</w:t>
      </w:r>
      <w:r w:rsidRPr="0082007A">
        <w:t>2.1.1+cu118</w:t>
      </w:r>
    </w:p>
    <w:p w14:paraId="5D2ADC91" w14:textId="21A9DF79" w:rsidR="003F48C1" w:rsidRPr="0082007A" w:rsidRDefault="006B0265" w:rsidP="0014337A">
      <w:pPr>
        <w:pStyle w:val="2"/>
        <w:ind w:right="240"/>
        <w:rPr>
          <w:rFonts w:ascii="Times New Roman" w:hAnsi="Times New Roman"/>
        </w:rPr>
      </w:pPr>
      <w:bookmarkStart w:id="34" w:name="_Toc154583348"/>
      <w:r w:rsidRPr="0082007A">
        <w:rPr>
          <w:rFonts w:ascii="Times New Roman" w:hAnsi="Times New Roman"/>
        </w:rPr>
        <w:t>实验分析与结果</w:t>
      </w:r>
      <w:bookmarkEnd w:id="34"/>
    </w:p>
    <w:p w14:paraId="0CEEE792" w14:textId="3B451901" w:rsidR="00C11C69" w:rsidRPr="0082007A" w:rsidRDefault="0020750F" w:rsidP="00C11C69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bookmarkStart w:id="35" w:name="_Toc154583349"/>
      <w:r w:rsidRPr="0082007A">
        <w:rPr>
          <w:rFonts w:ascii="Times New Roman" w:hAnsi="Times New Roman"/>
        </w:rPr>
        <w:t>Grad-CAM</w:t>
      </w:r>
      <w:r w:rsidRPr="0082007A">
        <w:rPr>
          <w:rFonts w:ascii="Times New Roman" w:hAnsi="Times New Roman"/>
        </w:rPr>
        <w:t>实验结果</w:t>
      </w:r>
      <w:bookmarkEnd w:id="35"/>
    </w:p>
    <w:p w14:paraId="6C1055D1" w14:textId="20114C66" w:rsidR="00667CF7" w:rsidRPr="0082007A" w:rsidRDefault="008306AA" w:rsidP="008306AA">
      <w:pPr>
        <w:ind w:firstLineChars="200" w:firstLine="480"/>
      </w:pPr>
      <w:r w:rsidRPr="0082007A">
        <w:t>此部分主要展示</w:t>
      </w:r>
      <w:r w:rsidRPr="0082007A">
        <w:t>Grad-CAM</w:t>
      </w:r>
      <w:r w:rsidRPr="0082007A">
        <w:t>算法对于</w:t>
      </w:r>
      <w:r w:rsidRPr="0082007A">
        <w:t>AlexNet</w:t>
      </w:r>
      <w:r w:rsidRPr="0082007A">
        <w:t>最后一层卷积层在三张图片上的可解释性分析（附录展示了最后一层平均池化层的结果，没有最后一层卷积层的效果好，轮廓感不清晰，因此接下来仅使用最后一层卷积层）。</w:t>
      </w:r>
    </w:p>
    <w:p w14:paraId="379AE554" w14:textId="1FC6BAAC" w:rsidR="008306AA" w:rsidRPr="0082007A" w:rsidRDefault="008306AA" w:rsidP="008306AA">
      <w:pPr>
        <w:ind w:firstLineChars="200" w:firstLine="480"/>
      </w:pPr>
      <w:r w:rsidRPr="0082007A">
        <w:t>对于</w:t>
      </w:r>
      <w:r w:rsidRPr="0082007A">
        <w:t>both.jpg</w:t>
      </w:r>
      <w:r w:rsidRPr="0082007A">
        <w:t>图片模型的预测标签为</w:t>
      </w:r>
      <w:r w:rsidRPr="0082007A">
        <w:t>1</w:t>
      </w:r>
      <w:r w:rsidRPr="0082007A">
        <w:t>，即狗标签，观察这张图片可知，上面同时有一只猫和一只狗。首先对于这张图片在</w:t>
      </w:r>
      <w:r w:rsidRPr="0082007A">
        <w:t>1</w:t>
      </w:r>
      <w:r w:rsidRPr="0082007A">
        <w:t>标签上的可视化分析结果如</w:t>
      </w:r>
      <w:r w:rsidR="001B4B1E" w:rsidRPr="0082007A">
        <w:fldChar w:fldCharType="begin"/>
      </w:r>
      <w:r w:rsidR="001B4B1E" w:rsidRPr="0082007A">
        <w:instrText xml:space="preserve"> REF _Ref154581638 \h </w:instrText>
      </w:r>
      <w:r w:rsidR="0082007A">
        <w:instrText xml:space="preserve"> \* MERGEFORMAT </w:instrText>
      </w:r>
      <w:r w:rsidR="001B4B1E" w:rsidRPr="0082007A">
        <w:fldChar w:fldCharType="separate"/>
      </w:r>
      <w:r w:rsidR="001B4B1E" w:rsidRPr="0082007A">
        <w:t>图</w:t>
      </w:r>
      <w:r w:rsidR="001B4B1E" w:rsidRPr="0082007A">
        <w:t xml:space="preserve"> </w:t>
      </w:r>
      <w:r w:rsidR="001B4B1E" w:rsidRPr="0082007A">
        <w:rPr>
          <w:noProof/>
        </w:rPr>
        <w:t>1</w:t>
      </w:r>
      <w:r w:rsidR="001B4B1E" w:rsidRPr="0082007A">
        <w:noBreakHyphen/>
      </w:r>
      <w:r w:rsidR="001B4B1E" w:rsidRPr="0082007A">
        <w:rPr>
          <w:noProof/>
        </w:rPr>
        <w:t>6</w:t>
      </w:r>
      <w:r w:rsidR="001B4B1E" w:rsidRPr="0082007A">
        <w:fldChar w:fldCharType="end"/>
      </w:r>
      <w:r w:rsidRPr="0082007A">
        <w:t>所示。</w:t>
      </w:r>
    </w:p>
    <w:p w14:paraId="36CE9D0A" w14:textId="77777777" w:rsidR="001B4B1E" w:rsidRPr="0082007A" w:rsidRDefault="001B4B1E" w:rsidP="001B4B1E">
      <w:pPr>
        <w:keepNext/>
        <w:jc w:val="center"/>
      </w:pPr>
      <w:r w:rsidRPr="0082007A">
        <w:rPr>
          <w:noProof/>
        </w:rPr>
        <w:drawing>
          <wp:inline distT="0" distB="0" distL="0" distR="0" wp14:anchorId="14D6CFCE" wp14:editId="7A11832F">
            <wp:extent cx="5314089" cy="177927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68" cy="178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749D" w14:textId="7EE4EE9E" w:rsidR="001B4B1E" w:rsidRPr="0082007A" w:rsidRDefault="001B4B1E" w:rsidP="001B4B1E">
      <w:pPr>
        <w:pStyle w:val="a8"/>
        <w:spacing w:before="91" w:after="91"/>
        <w:rPr>
          <w:rFonts w:ascii="Times New Roman" w:hAnsi="Times New Roman" w:cs="Times New Roman"/>
        </w:rPr>
      </w:pPr>
      <w:bookmarkStart w:id="36" w:name="_Ref154581638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6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36"/>
      <w:r w:rsidRPr="0082007A">
        <w:rPr>
          <w:rFonts w:ascii="Times New Roman" w:hAnsi="Times New Roman" w:cs="Times New Roman"/>
        </w:rPr>
        <w:t xml:space="preserve"> both.jpg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</w:t>
      </w:r>
    </w:p>
    <w:p w14:paraId="3B0CACC9" w14:textId="25F4248A" w:rsidR="006229CB" w:rsidRPr="0082007A" w:rsidRDefault="001B4B1E" w:rsidP="006229CB">
      <w:pPr>
        <w:ind w:firstLineChars="200" w:firstLine="480"/>
      </w:pPr>
      <w:r w:rsidRPr="0082007A">
        <w:t>通过上面的图片可以看出，卷积层正确关注到了狗的面部特征，模型的可解释性较好。进一步</w:t>
      </w:r>
      <w:r w:rsidR="006229CB" w:rsidRPr="0082007A">
        <w:t>对于这张图片在</w:t>
      </w:r>
      <w:r w:rsidR="006229CB" w:rsidRPr="0082007A">
        <w:t>0</w:t>
      </w:r>
      <w:r w:rsidR="006229CB" w:rsidRPr="0082007A">
        <w:t>标签上的可视化分析结果如</w:t>
      </w:r>
      <w:r w:rsidR="00F57229" w:rsidRPr="0082007A">
        <w:fldChar w:fldCharType="begin"/>
      </w:r>
      <w:r w:rsidR="00F57229" w:rsidRPr="0082007A">
        <w:instrText xml:space="preserve"> REF _Ref154581894 \h </w:instrText>
      </w:r>
      <w:r w:rsidR="0082007A">
        <w:instrText xml:space="preserve"> \* MERGEFORMAT </w:instrText>
      </w:r>
      <w:r w:rsidR="00F57229" w:rsidRPr="0082007A">
        <w:fldChar w:fldCharType="separate"/>
      </w:r>
      <w:r w:rsidR="00F57229" w:rsidRPr="0082007A">
        <w:t>图</w:t>
      </w:r>
      <w:r w:rsidR="00F57229" w:rsidRPr="0082007A">
        <w:t xml:space="preserve"> </w:t>
      </w:r>
      <w:r w:rsidR="00F57229" w:rsidRPr="0082007A">
        <w:rPr>
          <w:noProof/>
        </w:rPr>
        <w:t>1</w:t>
      </w:r>
      <w:r w:rsidR="00F57229" w:rsidRPr="0082007A">
        <w:noBreakHyphen/>
      </w:r>
      <w:r w:rsidR="00F57229" w:rsidRPr="0082007A">
        <w:rPr>
          <w:noProof/>
        </w:rPr>
        <w:t>7</w:t>
      </w:r>
      <w:r w:rsidR="00F57229" w:rsidRPr="0082007A">
        <w:fldChar w:fldCharType="end"/>
      </w:r>
      <w:r w:rsidR="006229CB" w:rsidRPr="0082007A">
        <w:t>所示。</w:t>
      </w:r>
    </w:p>
    <w:p w14:paraId="2343531D" w14:textId="77777777" w:rsidR="006229CB" w:rsidRPr="0082007A" w:rsidRDefault="006229CB" w:rsidP="006229CB">
      <w:pPr>
        <w:keepNext/>
        <w:jc w:val="center"/>
      </w:pPr>
      <w:r w:rsidRPr="0082007A">
        <w:rPr>
          <w:noProof/>
        </w:rPr>
        <w:drawing>
          <wp:inline distT="0" distB="0" distL="0" distR="0" wp14:anchorId="39A144D1" wp14:editId="72A74089">
            <wp:extent cx="5397500" cy="1807199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48" cy="180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9771" w14:textId="43C14C1E" w:rsidR="006229CB" w:rsidRPr="0082007A" w:rsidRDefault="006229CB" w:rsidP="006229CB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bookmarkStart w:id="37" w:name="_Ref154581894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7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37"/>
      <w:r w:rsidRPr="0082007A">
        <w:rPr>
          <w:rFonts w:ascii="Times New Roman" w:hAnsi="Times New Roman" w:cs="Times New Roman"/>
        </w:rPr>
        <w:t xml:space="preserve"> both.jpg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</w:t>
      </w:r>
    </w:p>
    <w:p w14:paraId="159C35F0" w14:textId="59D61310" w:rsidR="006229CB" w:rsidRPr="0082007A" w:rsidRDefault="006229CB" w:rsidP="006229CB">
      <w:pPr>
        <w:ind w:firstLineChars="200" w:firstLine="480"/>
      </w:pPr>
      <w:r w:rsidRPr="0082007A">
        <w:t>通过上面的图片可以看出，虽然模型没有将这张图片分类为标签</w:t>
      </w:r>
      <w:r w:rsidRPr="0082007A">
        <w:t>0</w:t>
      </w:r>
      <w:r w:rsidRPr="0082007A">
        <w:t>（即猫），但是</w:t>
      </w:r>
      <w:r w:rsidRPr="0082007A">
        <w:lastRenderedPageBreak/>
        <w:t>卷积层正确关注到了猫的面部特征，进一步证明了模型的可解释性较好。</w:t>
      </w:r>
    </w:p>
    <w:p w14:paraId="04A62FB9" w14:textId="222A839F" w:rsidR="006229CB" w:rsidRPr="0082007A" w:rsidRDefault="006229CB" w:rsidP="006229CB">
      <w:pPr>
        <w:ind w:firstLineChars="200" w:firstLine="480"/>
      </w:pPr>
      <w:r w:rsidRPr="0082007A">
        <w:t>对于</w:t>
      </w:r>
      <w:r w:rsidRPr="0082007A">
        <w:t>cat.jpg</w:t>
      </w:r>
      <w:r w:rsidRPr="0082007A">
        <w:t>图片模型的预测标签为</w:t>
      </w:r>
      <w:r w:rsidRPr="0082007A">
        <w:t>0</w:t>
      </w:r>
      <w:r w:rsidRPr="0082007A">
        <w:t>，即猫标签，观察这张图片可知，上面有</w:t>
      </w:r>
      <w:r w:rsidRPr="0082007A">
        <w:t>3</w:t>
      </w:r>
      <w:r w:rsidRPr="0082007A">
        <w:t>只猫。首先对于这张图片在</w:t>
      </w:r>
      <w:r w:rsidRPr="0082007A">
        <w:t>0</w:t>
      </w:r>
      <w:r w:rsidRPr="0082007A">
        <w:t>标签上的可视化分析结果如</w:t>
      </w:r>
      <w:r w:rsidR="00F57229" w:rsidRPr="0082007A">
        <w:fldChar w:fldCharType="begin"/>
      </w:r>
      <w:r w:rsidR="00F57229" w:rsidRPr="0082007A">
        <w:instrText xml:space="preserve"> REF _Ref154581868 \h </w:instrText>
      </w:r>
      <w:r w:rsidR="0082007A">
        <w:instrText xml:space="preserve"> \* MERGEFORMAT </w:instrText>
      </w:r>
      <w:r w:rsidR="00F57229" w:rsidRPr="0082007A">
        <w:fldChar w:fldCharType="separate"/>
      </w:r>
      <w:r w:rsidR="00F57229" w:rsidRPr="0082007A">
        <w:t>图</w:t>
      </w:r>
      <w:r w:rsidR="00F57229" w:rsidRPr="0082007A">
        <w:t xml:space="preserve"> </w:t>
      </w:r>
      <w:r w:rsidR="00F57229" w:rsidRPr="0082007A">
        <w:rPr>
          <w:noProof/>
        </w:rPr>
        <w:t>1</w:t>
      </w:r>
      <w:r w:rsidR="00F57229" w:rsidRPr="0082007A">
        <w:noBreakHyphen/>
      </w:r>
      <w:r w:rsidR="00F57229" w:rsidRPr="0082007A">
        <w:rPr>
          <w:noProof/>
        </w:rPr>
        <w:t>8</w:t>
      </w:r>
      <w:r w:rsidR="00F57229" w:rsidRPr="0082007A">
        <w:fldChar w:fldCharType="end"/>
      </w:r>
      <w:r w:rsidRPr="0082007A">
        <w:t>所示。</w:t>
      </w:r>
    </w:p>
    <w:p w14:paraId="6F88A3BE" w14:textId="77777777" w:rsidR="00F57229" w:rsidRPr="0082007A" w:rsidRDefault="00F57229" w:rsidP="00F57229">
      <w:pPr>
        <w:keepNext/>
        <w:jc w:val="center"/>
      </w:pPr>
      <w:r w:rsidRPr="0082007A">
        <w:rPr>
          <w:noProof/>
        </w:rPr>
        <w:drawing>
          <wp:inline distT="0" distB="0" distL="0" distR="0" wp14:anchorId="64E66497" wp14:editId="4CA9C0F2">
            <wp:extent cx="5353050" cy="17923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264" cy="179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04A6" w14:textId="3ED9CE7A" w:rsidR="006229CB" w:rsidRPr="0082007A" w:rsidRDefault="00F57229" w:rsidP="00F57229">
      <w:pPr>
        <w:pStyle w:val="a8"/>
        <w:spacing w:before="91" w:after="91"/>
        <w:rPr>
          <w:rFonts w:ascii="Times New Roman" w:hAnsi="Times New Roman" w:cs="Times New Roman"/>
        </w:rPr>
      </w:pPr>
      <w:bookmarkStart w:id="38" w:name="_Ref154581868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8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38"/>
      <w:r w:rsidRPr="0082007A">
        <w:rPr>
          <w:rFonts w:ascii="Times New Roman" w:hAnsi="Times New Roman" w:cs="Times New Roman"/>
        </w:rPr>
        <w:t xml:space="preserve"> cat.jpg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</w:t>
      </w:r>
    </w:p>
    <w:p w14:paraId="54FFBA71" w14:textId="54083B29" w:rsidR="00F57229" w:rsidRPr="0082007A" w:rsidRDefault="00F57229" w:rsidP="00F57229">
      <w:pPr>
        <w:ind w:firstLineChars="200" w:firstLine="480"/>
      </w:pPr>
      <w:r w:rsidRPr="0082007A">
        <w:t>通过上面的图片可以看出，卷积层正确关注到了猫的面部特征，模型的可解释性较好。进一步对于这张图片在</w:t>
      </w:r>
      <w:r w:rsidRPr="0082007A">
        <w:t>1</w:t>
      </w:r>
      <w:r w:rsidRPr="0082007A">
        <w:t>标签上的可视化分析结果如</w:t>
      </w:r>
      <w:r w:rsidRPr="0082007A">
        <w:fldChar w:fldCharType="begin"/>
      </w:r>
      <w:r w:rsidRPr="0082007A">
        <w:instrText xml:space="preserve"> REF _Ref154581952 \h </w:instrText>
      </w:r>
      <w:r w:rsidR="0082007A">
        <w:instrText xml:space="preserve"> \* MERGEFORMAT </w:instrText>
      </w:r>
      <w:r w:rsidRPr="0082007A">
        <w:fldChar w:fldCharType="separate"/>
      </w:r>
      <w:r w:rsidRPr="0082007A">
        <w:t>图</w:t>
      </w:r>
      <w:r w:rsidRPr="0082007A">
        <w:t xml:space="preserve"> </w:t>
      </w:r>
      <w:r w:rsidRPr="0082007A">
        <w:rPr>
          <w:noProof/>
        </w:rPr>
        <w:t>1</w:t>
      </w:r>
      <w:r w:rsidRPr="0082007A">
        <w:noBreakHyphen/>
      </w:r>
      <w:r w:rsidRPr="0082007A">
        <w:rPr>
          <w:noProof/>
        </w:rPr>
        <w:t>9</w:t>
      </w:r>
      <w:r w:rsidRPr="0082007A">
        <w:fldChar w:fldCharType="end"/>
      </w:r>
      <w:r w:rsidRPr="0082007A">
        <w:t>所示。</w:t>
      </w:r>
    </w:p>
    <w:p w14:paraId="409E4E14" w14:textId="77777777" w:rsidR="00F57229" w:rsidRPr="0082007A" w:rsidRDefault="00F57229" w:rsidP="00F57229">
      <w:pPr>
        <w:keepNext/>
        <w:jc w:val="center"/>
      </w:pPr>
      <w:r w:rsidRPr="0082007A">
        <w:rPr>
          <w:noProof/>
        </w:rPr>
        <w:drawing>
          <wp:inline distT="0" distB="0" distL="0" distR="0" wp14:anchorId="06B31CC7" wp14:editId="404BD883">
            <wp:extent cx="5289550" cy="1771055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13" cy="177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8165" w14:textId="45EDAB3D" w:rsidR="00F57229" w:rsidRPr="0082007A" w:rsidRDefault="00F57229" w:rsidP="00F57229">
      <w:pPr>
        <w:pStyle w:val="a8"/>
        <w:spacing w:before="91" w:after="91"/>
        <w:rPr>
          <w:rFonts w:ascii="Times New Roman" w:hAnsi="Times New Roman" w:cs="Times New Roman"/>
        </w:rPr>
      </w:pPr>
      <w:bookmarkStart w:id="39" w:name="_Ref154581952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9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39"/>
      <w:r w:rsidRPr="0082007A">
        <w:rPr>
          <w:rFonts w:ascii="Times New Roman" w:hAnsi="Times New Roman" w:cs="Times New Roman"/>
        </w:rPr>
        <w:t xml:space="preserve"> cat.jpg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</w:t>
      </w:r>
    </w:p>
    <w:p w14:paraId="4EA7B779" w14:textId="7F834542" w:rsidR="00F57229" w:rsidRPr="0082007A" w:rsidRDefault="00F57229" w:rsidP="00F57229">
      <w:pPr>
        <w:ind w:firstLineChars="200" w:firstLine="480"/>
      </w:pPr>
      <w:r w:rsidRPr="0082007A">
        <w:t>通过上面的图片可以看出，卷积层的关注点发散，同时聚焦的位置没有太多的有效信息，无法对于预测错误标签进行合理的解释，反过来证明了模型的可解释性较好。</w:t>
      </w:r>
    </w:p>
    <w:p w14:paraId="5814028B" w14:textId="5AD269E9" w:rsidR="00727BD6" w:rsidRPr="0082007A" w:rsidRDefault="00727BD6" w:rsidP="00727BD6">
      <w:pPr>
        <w:ind w:firstLineChars="200" w:firstLine="480"/>
      </w:pPr>
      <w:r w:rsidRPr="0082007A">
        <w:t>对于</w:t>
      </w:r>
      <w:r w:rsidRPr="0082007A">
        <w:t>dog.jpg</w:t>
      </w:r>
      <w:r w:rsidRPr="0082007A">
        <w:t>图片模型的预测标签为</w:t>
      </w:r>
      <w:r w:rsidRPr="0082007A">
        <w:t>1</w:t>
      </w:r>
      <w:r w:rsidRPr="0082007A">
        <w:t>，即狗标签，观察这张图片可知，上面有</w:t>
      </w:r>
      <w:r w:rsidRPr="0082007A">
        <w:t>2</w:t>
      </w:r>
      <w:r w:rsidRPr="0082007A">
        <w:t>只狗。首先对于这张图片在</w:t>
      </w:r>
      <w:r w:rsidRPr="0082007A">
        <w:t>1</w:t>
      </w:r>
      <w:r w:rsidRPr="0082007A">
        <w:t>标签上的可视化分析结果如</w:t>
      </w:r>
      <w:r w:rsidRPr="0082007A">
        <w:fldChar w:fldCharType="begin"/>
      </w:r>
      <w:r w:rsidRPr="0082007A">
        <w:instrText xml:space="preserve"> REF _Ref154582148 \h </w:instrText>
      </w:r>
      <w:r w:rsidR="0082007A">
        <w:instrText xml:space="preserve"> \* MERGEFORMAT </w:instrText>
      </w:r>
      <w:r w:rsidRPr="0082007A">
        <w:fldChar w:fldCharType="separate"/>
      </w:r>
      <w:r w:rsidRPr="0082007A">
        <w:t>图</w:t>
      </w:r>
      <w:r w:rsidRPr="0082007A">
        <w:t xml:space="preserve"> </w:t>
      </w:r>
      <w:r w:rsidRPr="0082007A">
        <w:rPr>
          <w:noProof/>
        </w:rPr>
        <w:t>1</w:t>
      </w:r>
      <w:r w:rsidRPr="0082007A">
        <w:noBreakHyphen/>
      </w:r>
      <w:r w:rsidRPr="0082007A">
        <w:rPr>
          <w:noProof/>
        </w:rPr>
        <w:t>10</w:t>
      </w:r>
      <w:r w:rsidRPr="0082007A">
        <w:fldChar w:fldCharType="end"/>
      </w:r>
      <w:r w:rsidRPr="0082007A">
        <w:t>所示。</w:t>
      </w:r>
    </w:p>
    <w:p w14:paraId="19D32DB0" w14:textId="77777777" w:rsidR="00727BD6" w:rsidRPr="0082007A" w:rsidRDefault="00727BD6" w:rsidP="00727BD6">
      <w:pPr>
        <w:keepNext/>
        <w:jc w:val="center"/>
      </w:pPr>
      <w:r w:rsidRPr="0082007A">
        <w:rPr>
          <w:noProof/>
        </w:rPr>
        <w:lastRenderedPageBreak/>
        <w:drawing>
          <wp:inline distT="0" distB="0" distL="0" distR="0" wp14:anchorId="724D86B5" wp14:editId="37AD5481">
            <wp:extent cx="5310293" cy="1778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204" cy="17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57A0" w14:textId="5CD57955" w:rsidR="00F57229" w:rsidRPr="0082007A" w:rsidRDefault="00727BD6" w:rsidP="00727BD6">
      <w:pPr>
        <w:pStyle w:val="a8"/>
        <w:spacing w:before="91" w:after="91"/>
        <w:rPr>
          <w:rFonts w:ascii="Times New Roman" w:hAnsi="Times New Roman" w:cs="Times New Roman"/>
        </w:rPr>
      </w:pPr>
      <w:bookmarkStart w:id="40" w:name="_Ref154582148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10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40"/>
      <w:r w:rsidRPr="0082007A">
        <w:rPr>
          <w:rFonts w:ascii="Times New Roman" w:hAnsi="Times New Roman" w:cs="Times New Roman"/>
        </w:rPr>
        <w:t xml:space="preserve"> dog.jpg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标签上的可视化分析结果</w:t>
      </w:r>
    </w:p>
    <w:p w14:paraId="7CB4B2DE" w14:textId="5535FD90" w:rsidR="00727BD6" w:rsidRPr="0082007A" w:rsidRDefault="00727BD6" w:rsidP="00727BD6">
      <w:pPr>
        <w:ind w:firstLineChars="200" w:firstLine="480"/>
      </w:pPr>
      <w:r w:rsidRPr="0082007A">
        <w:t>通过上面的图片可以看出，卷积层正确关注到了狗的面部特征，模型的可解释性较好。进一步对于这张图片在</w:t>
      </w:r>
      <w:r w:rsidRPr="0082007A">
        <w:t>0</w:t>
      </w:r>
      <w:r w:rsidRPr="0082007A">
        <w:t>标签上的可视化分析结果如</w:t>
      </w:r>
      <w:r w:rsidRPr="0082007A">
        <w:fldChar w:fldCharType="begin"/>
      </w:r>
      <w:r w:rsidRPr="0082007A">
        <w:instrText xml:space="preserve"> REF _Ref154582202 \h </w:instrText>
      </w:r>
      <w:r w:rsidR="0082007A">
        <w:instrText xml:space="preserve"> \* MERGEFORMAT </w:instrText>
      </w:r>
      <w:r w:rsidRPr="0082007A">
        <w:fldChar w:fldCharType="separate"/>
      </w:r>
      <w:r w:rsidRPr="0082007A">
        <w:t>图</w:t>
      </w:r>
      <w:r w:rsidRPr="0082007A">
        <w:t xml:space="preserve"> </w:t>
      </w:r>
      <w:r w:rsidRPr="0082007A">
        <w:rPr>
          <w:noProof/>
        </w:rPr>
        <w:t>1</w:t>
      </w:r>
      <w:r w:rsidRPr="0082007A">
        <w:noBreakHyphen/>
      </w:r>
      <w:r w:rsidRPr="0082007A">
        <w:rPr>
          <w:noProof/>
        </w:rPr>
        <w:t>11</w:t>
      </w:r>
      <w:r w:rsidRPr="0082007A">
        <w:fldChar w:fldCharType="end"/>
      </w:r>
      <w:r w:rsidRPr="0082007A">
        <w:t>所示。</w:t>
      </w:r>
    </w:p>
    <w:p w14:paraId="76E45E6B" w14:textId="77777777" w:rsidR="00727BD6" w:rsidRPr="0082007A" w:rsidRDefault="00727BD6" w:rsidP="00727BD6">
      <w:pPr>
        <w:keepNext/>
        <w:jc w:val="center"/>
      </w:pPr>
      <w:r w:rsidRPr="0082007A">
        <w:rPr>
          <w:noProof/>
        </w:rPr>
        <w:drawing>
          <wp:inline distT="0" distB="0" distL="0" distR="0" wp14:anchorId="0D14AC83" wp14:editId="0902244A">
            <wp:extent cx="5367189" cy="179705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23" cy="18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5C07" w14:textId="7D45EF58" w:rsidR="00727BD6" w:rsidRPr="0082007A" w:rsidRDefault="00727BD6" w:rsidP="00727BD6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bookmarkStart w:id="41" w:name="_Ref154582202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11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41"/>
      <w:r w:rsidRPr="0082007A">
        <w:rPr>
          <w:rFonts w:ascii="Times New Roman" w:hAnsi="Times New Roman" w:cs="Times New Roman"/>
        </w:rPr>
        <w:t xml:space="preserve"> dog.jpg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标签上的可视化分析结果</w:t>
      </w:r>
    </w:p>
    <w:p w14:paraId="7FC1E455" w14:textId="77777777" w:rsidR="00727BD6" w:rsidRPr="0082007A" w:rsidRDefault="00727BD6" w:rsidP="00727BD6">
      <w:pPr>
        <w:ind w:firstLineChars="200" w:firstLine="480"/>
      </w:pPr>
      <w:r w:rsidRPr="0082007A">
        <w:t>通过上面的图片可以看出，卷积层的关注点发散，同时聚焦的位置没有太多的有效信息，无法对于预测错误标签进行合理的解释，反过来证明了模型的可解释性较好。</w:t>
      </w:r>
    </w:p>
    <w:p w14:paraId="0549EAD0" w14:textId="65FB09DA" w:rsidR="00727BD6" w:rsidRPr="0082007A" w:rsidRDefault="00727BD6" w:rsidP="00727BD6">
      <w:pPr>
        <w:ind w:firstLineChars="200" w:firstLine="480"/>
      </w:pPr>
      <w:r w:rsidRPr="0082007A">
        <w:t>总的来说，</w:t>
      </w:r>
      <w:r w:rsidRPr="0082007A">
        <w:t>Grad-CAM</w:t>
      </w:r>
      <w:r w:rsidRPr="0082007A">
        <w:t>很好地完成了在</w:t>
      </w:r>
      <w:r w:rsidRPr="0082007A">
        <w:t>AlexNet</w:t>
      </w:r>
      <w:r w:rsidRPr="0082007A">
        <w:t>网络上对于三张图片的可解释性分析并且获得了正确的分析结果。</w:t>
      </w:r>
    </w:p>
    <w:p w14:paraId="66B0BC84" w14:textId="4E88F676" w:rsidR="009D3C3E" w:rsidRPr="0082007A" w:rsidRDefault="00673C88" w:rsidP="00673C88">
      <w:pPr>
        <w:pStyle w:val="30"/>
        <w:spacing w:before="229" w:after="229"/>
        <w:rPr>
          <w:rFonts w:ascii="Times New Roman" w:hAnsi="Times New Roman"/>
        </w:rPr>
      </w:pPr>
      <w:bookmarkStart w:id="42" w:name="_Toc154583350"/>
      <w:r w:rsidRPr="0082007A">
        <w:rPr>
          <w:rFonts w:ascii="Times New Roman" w:hAnsi="Times New Roman"/>
        </w:rPr>
        <w:t>LayerCAM</w:t>
      </w:r>
      <w:r w:rsidRPr="0082007A">
        <w:rPr>
          <w:rFonts w:ascii="Times New Roman" w:hAnsi="Times New Roman"/>
        </w:rPr>
        <w:t>实验结果</w:t>
      </w:r>
      <w:bookmarkEnd w:id="42"/>
    </w:p>
    <w:p w14:paraId="2DA7B4AD" w14:textId="577319F0" w:rsidR="00673C88" w:rsidRPr="0082007A" w:rsidRDefault="00673C88" w:rsidP="00673C88">
      <w:pPr>
        <w:ind w:firstLineChars="200" w:firstLine="480"/>
      </w:pPr>
      <w:bookmarkStart w:id="43" w:name="_Toc106345608"/>
      <w:bookmarkStart w:id="44" w:name="_Toc153824147"/>
      <w:bookmarkEnd w:id="12"/>
      <w:bookmarkEnd w:id="13"/>
      <w:bookmarkEnd w:id="14"/>
      <w:bookmarkEnd w:id="15"/>
      <w:bookmarkEnd w:id="16"/>
      <w:bookmarkEnd w:id="17"/>
      <w:r w:rsidRPr="0082007A">
        <w:t>此部分主要展示</w:t>
      </w:r>
      <w:r w:rsidRPr="0082007A">
        <w:t>LayerCAM</w:t>
      </w:r>
      <w:r w:rsidRPr="0082007A">
        <w:t>算法对于</w:t>
      </w:r>
      <w:r w:rsidRPr="0082007A">
        <w:t>AlexNet</w:t>
      </w:r>
      <w:r w:rsidRPr="0082007A">
        <w:t>最后一层卷积层在三张图片上的可解释性分析。</w:t>
      </w:r>
    </w:p>
    <w:p w14:paraId="15CB0BAB" w14:textId="134D6910" w:rsidR="00673C88" w:rsidRPr="0082007A" w:rsidRDefault="00673C88" w:rsidP="00673C88">
      <w:pPr>
        <w:ind w:firstLineChars="200" w:firstLine="480"/>
      </w:pPr>
      <w:r w:rsidRPr="0082007A">
        <w:t>对于</w:t>
      </w:r>
      <w:r w:rsidRPr="0082007A">
        <w:t>both.jpg</w:t>
      </w:r>
      <w:r w:rsidRPr="0082007A">
        <w:t>图片模型的预测标签为</w:t>
      </w:r>
      <w:r w:rsidRPr="0082007A">
        <w:t>1</w:t>
      </w:r>
      <w:r w:rsidRPr="0082007A">
        <w:t>，即狗标签，观察这张图片可知，上面同时有一只猫和一只狗。首先对于这张图片在</w:t>
      </w:r>
      <w:r w:rsidRPr="0082007A">
        <w:t>1</w:t>
      </w:r>
      <w:r w:rsidRPr="0082007A">
        <w:t>标签上的可视化分析结果如</w:t>
      </w:r>
      <w:r w:rsidR="00DE5453" w:rsidRPr="0082007A">
        <w:fldChar w:fldCharType="begin"/>
      </w:r>
      <w:r w:rsidR="00DE5453" w:rsidRPr="0082007A">
        <w:instrText xml:space="preserve"> REF _Ref154582482 \h </w:instrText>
      </w:r>
      <w:r w:rsidR="0082007A">
        <w:instrText xml:space="preserve"> \* MERGEFORMAT </w:instrText>
      </w:r>
      <w:r w:rsidR="00DE5453" w:rsidRPr="0082007A">
        <w:fldChar w:fldCharType="separate"/>
      </w:r>
      <w:r w:rsidR="00DE5453" w:rsidRPr="0082007A">
        <w:t>图</w:t>
      </w:r>
      <w:r w:rsidR="00DE5453" w:rsidRPr="0082007A">
        <w:t xml:space="preserve"> </w:t>
      </w:r>
      <w:r w:rsidR="00DE5453" w:rsidRPr="0082007A">
        <w:rPr>
          <w:noProof/>
        </w:rPr>
        <w:t>1</w:t>
      </w:r>
      <w:r w:rsidR="00DE5453" w:rsidRPr="0082007A">
        <w:noBreakHyphen/>
      </w:r>
      <w:r w:rsidR="00DE5453" w:rsidRPr="0082007A">
        <w:rPr>
          <w:noProof/>
        </w:rPr>
        <w:t>12</w:t>
      </w:r>
      <w:r w:rsidR="00DE5453" w:rsidRPr="0082007A">
        <w:fldChar w:fldCharType="end"/>
      </w:r>
      <w:r w:rsidRPr="0082007A">
        <w:t>所示。</w:t>
      </w:r>
    </w:p>
    <w:p w14:paraId="3996CF3E" w14:textId="77777777" w:rsidR="00DE5453" w:rsidRPr="0082007A" w:rsidRDefault="000E23B0" w:rsidP="00DE5453">
      <w:pPr>
        <w:keepNext/>
        <w:jc w:val="center"/>
      </w:pPr>
      <w:r w:rsidRPr="0082007A">
        <w:rPr>
          <w:noProof/>
        </w:rPr>
        <w:lastRenderedPageBreak/>
        <w:drawing>
          <wp:inline distT="0" distB="0" distL="0" distR="0" wp14:anchorId="7C2B315D" wp14:editId="352E0474">
            <wp:extent cx="5403850" cy="1809325"/>
            <wp:effectExtent l="0" t="0" r="635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66" cy="181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6927" w14:textId="5B8B5BF2" w:rsidR="00673C88" w:rsidRPr="0082007A" w:rsidRDefault="00DE5453" w:rsidP="00DE5453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bookmarkStart w:id="45" w:name="_Ref154582482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12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45"/>
      <w:r w:rsidRPr="0082007A">
        <w:rPr>
          <w:rFonts w:ascii="Times New Roman" w:hAnsi="Times New Roman" w:cs="Times New Roman"/>
        </w:rPr>
        <w:t xml:space="preserve"> both.jpg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</w:t>
      </w:r>
    </w:p>
    <w:p w14:paraId="1624DD18" w14:textId="1BC445EF" w:rsidR="00673C88" w:rsidRPr="0082007A" w:rsidRDefault="00673C88" w:rsidP="00673C88">
      <w:pPr>
        <w:ind w:firstLineChars="200" w:firstLine="480"/>
      </w:pPr>
      <w:r w:rsidRPr="0082007A">
        <w:t>通过上面的图片可以看出，卷积层正确关注到了狗的面部特征，模型的可解释性较好。进一步对于这张图片在</w:t>
      </w:r>
      <w:r w:rsidRPr="0082007A">
        <w:t>0</w:t>
      </w:r>
      <w:r w:rsidRPr="0082007A">
        <w:t>标签上的可视化分析结果如</w:t>
      </w:r>
      <w:r w:rsidR="00DE5453" w:rsidRPr="0082007A">
        <w:fldChar w:fldCharType="begin"/>
      </w:r>
      <w:r w:rsidR="00DE5453" w:rsidRPr="0082007A">
        <w:instrText xml:space="preserve"> REF _Ref154582509 \h </w:instrText>
      </w:r>
      <w:r w:rsidR="0082007A">
        <w:instrText xml:space="preserve"> \* MERGEFORMAT </w:instrText>
      </w:r>
      <w:r w:rsidR="00DE5453" w:rsidRPr="0082007A">
        <w:fldChar w:fldCharType="separate"/>
      </w:r>
      <w:r w:rsidR="00DE5453" w:rsidRPr="0082007A">
        <w:t>图</w:t>
      </w:r>
      <w:r w:rsidR="00DE5453" w:rsidRPr="0082007A">
        <w:t xml:space="preserve"> </w:t>
      </w:r>
      <w:r w:rsidR="00DE5453" w:rsidRPr="0082007A">
        <w:rPr>
          <w:noProof/>
        </w:rPr>
        <w:t>1</w:t>
      </w:r>
      <w:r w:rsidR="00DE5453" w:rsidRPr="0082007A">
        <w:noBreakHyphen/>
      </w:r>
      <w:r w:rsidR="00DE5453" w:rsidRPr="0082007A">
        <w:rPr>
          <w:noProof/>
        </w:rPr>
        <w:t>13</w:t>
      </w:r>
      <w:r w:rsidR="00DE5453" w:rsidRPr="0082007A">
        <w:fldChar w:fldCharType="end"/>
      </w:r>
      <w:r w:rsidRPr="0082007A">
        <w:t>所示。</w:t>
      </w:r>
    </w:p>
    <w:p w14:paraId="52A7AA3C" w14:textId="77777777" w:rsidR="00DE5453" w:rsidRPr="0082007A" w:rsidRDefault="000E23B0" w:rsidP="00DE5453">
      <w:pPr>
        <w:keepNext/>
        <w:jc w:val="center"/>
      </w:pPr>
      <w:r w:rsidRPr="0082007A">
        <w:rPr>
          <w:noProof/>
        </w:rPr>
        <w:drawing>
          <wp:inline distT="0" distB="0" distL="0" distR="0" wp14:anchorId="4DFE6410" wp14:editId="6876F085">
            <wp:extent cx="5480981" cy="1835150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75" cy="18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ADA0" w14:textId="000786B5" w:rsidR="00673C88" w:rsidRPr="0082007A" w:rsidRDefault="00DE5453" w:rsidP="00DE5453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bookmarkStart w:id="46" w:name="_Ref154582509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13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46"/>
      <w:r w:rsidRPr="0082007A">
        <w:rPr>
          <w:rFonts w:ascii="Times New Roman" w:hAnsi="Times New Roman" w:cs="Times New Roman"/>
        </w:rPr>
        <w:t xml:space="preserve"> both.jpg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</w:t>
      </w:r>
    </w:p>
    <w:p w14:paraId="413A737D" w14:textId="77777777" w:rsidR="00673C88" w:rsidRPr="0082007A" w:rsidRDefault="00673C88" w:rsidP="00673C88">
      <w:pPr>
        <w:ind w:firstLineChars="200" w:firstLine="480"/>
      </w:pPr>
      <w:r w:rsidRPr="0082007A">
        <w:t>通过上面的图片可以看出，虽然模型没有将这张图片分类为标签</w:t>
      </w:r>
      <w:r w:rsidRPr="0082007A">
        <w:t>0</w:t>
      </w:r>
      <w:r w:rsidRPr="0082007A">
        <w:t>（即猫），但是卷积层正确关注到了猫的面部特征，进一步证明了模型的可解释性较好。</w:t>
      </w:r>
    </w:p>
    <w:p w14:paraId="7A6D57AD" w14:textId="53BBA15D" w:rsidR="00673C88" w:rsidRPr="0082007A" w:rsidRDefault="00673C88" w:rsidP="00673C88">
      <w:pPr>
        <w:ind w:firstLineChars="200" w:firstLine="480"/>
      </w:pPr>
      <w:r w:rsidRPr="0082007A">
        <w:t>对于</w:t>
      </w:r>
      <w:r w:rsidRPr="0082007A">
        <w:t>cat.jpg</w:t>
      </w:r>
      <w:r w:rsidRPr="0082007A">
        <w:t>图片模型的预测标签为</w:t>
      </w:r>
      <w:r w:rsidRPr="0082007A">
        <w:t>0</w:t>
      </w:r>
      <w:r w:rsidRPr="0082007A">
        <w:t>，即猫标签，观察这张图片可知，上面有</w:t>
      </w:r>
      <w:r w:rsidRPr="0082007A">
        <w:t>3</w:t>
      </w:r>
      <w:r w:rsidRPr="0082007A">
        <w:t>只猫。首先对于这张图片在</w:t>
      </w:r>
      <w:r w:rsidRPr="0082007A">
        <w:t>0</w:t>
      </w:r>
      <w:r w:rsidRPr="0082007A">
        <w:t>标签上的可视化分析结果如</w:t>
      </w:r>
      <w:r w:rsidR="00DE5453" w:rsidRPr="0082007A">
        <w:fldChar w:fldCharType="begin"/>
      </w:r>
      <w:r w:rsidR="00DE5453" w:rsidRPr="0082007A">
        <w:instrText xml:space="preserve"> REF _Ref154582532 \h </w:instrText>
      </w:r>
      <w:r w:rsidR="0082007A">
        <w:instrText xml:space="preserve"> \* MERGEFORMAT </w:instrText>
      </w:r>
      <w:r w:rsidR="00DE5453" w:rsidRPr="0082007A">
        <w:fldChar w:fldCharType="separate"/>
      </w:r>
      <w:r w:rsidR="00DE5453" w:rsidRPr="0082007A">
        <w:t>图</w:t>
      </w:r>
      <w:r w:rsidR="00DE5453" w:rsidRPr="0082007A">
        <w:t xml:space="preserve"> </w:t>
      </w:r>
      <w:r w:rsidR="00DE5453" w:rsidRPr="0082007A">
        <w:rPr>
          <w:noProof/>
        </w:rPr>
        <w:t>1</w:t>
      </w:r>
      <w:r w:rsidR="00DE5453" w:rsidRPr="0082007A">
        <w:noBreakHyphen/>
      </w:r>
      <w:r w:rsidR="00DE5453" w:rsidRPr="0082007A">
        <w:rPr>
          <w:noProof/>
        </w:rPr>
        <w:t>14</w:t>
      </w:r>
      <w:r w:rsidR="00DE5453" w:rsidRPr="0082007A">
        <w:fldChar w:fldCharType="end"/>
      </w:r>
      <w:r w:rsidRPr="0082007A">
        <w:t>所示。</w:t>
      </w:r>
    </w:p>
    <w:p w14:paraId="753A7797" w14:textId="77777777" w:rsidR="00DE5453" w:rsidRPr="0082007A" w:rsidRDefault="000E23B0" w:rsidP="00DE5453">
      <w:pPr>
        <w:keepNext/>
        <w:jc w:val="center"/>
      </w:pPr>
      <w:r w:rsidRPr="0082007A">
        <w:rPr>
          <w:noProof/>
        </w:rPr>
        <w:lastRenderedPageBreak/>
        <w:drawing>
          <wp:inline distT="0" distB="0" distL="0" distR="0" wp14:anchorId="544AE452" wp14:editId="68D7A6C9">
            <wp:extent cx="5594773" cy="187325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02" cy="18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7CCF" w14:textId="54913AF1" w:rsidR="00673C88" w:rsidRPr="0082007A" w:rsidRDefault="00DE5453" w:rsidP="00DE5453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bookmarkStart w:id="47" w:name="_Ref154582532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14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47"/>
      <w:r w:rsidRPr="0082007A">
        <w:rPr>
          <w:rFonts w:ascii="Times New Roman" w:hAnsi="Times New Roman" w:cs="Times New Roman"/>
        </w:rPr>
        <w:t xml:space="preserve"> cat.jpg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</w:t>
      </w:r>
    </w:p>
    <w:p w14:paraId="69F5CC5A" w14:textId="602A47D2" w:rsidR="00673C88" w:rsidRPr="0082007A" w:rsidRDefault="00673C88" w:rsidP="00673C88">
      <w:pPr>
        <w:ind w:firstLineChars="200" w:firstLine="480"/>
      </w:pPr>
      <w:r w:rsidRPr="0082007A">
        <w:t>通过上面的图片可以看出，卷积层正确关注到了猫的面部特征，模型的可解释性较好。进一步对于这张图片在</w:t>
      </w:r>
      <w:r w:rsidRPr="0082007A">
        <w:t>1</w:t>
      </w:r>
      <w:r w:rsidRPr="0082007A">
        <w:t>标签上的可视化分析结果如</w:t>
      </w:r>
      <w:r w:rsidR="00DE5453" w:rsidRPr="0082007A">
        <w:fldChar w:fldCharType="begin"/>
      </w:r>
      <w:r w:rsidR="00DE5453" w:rsidRPr="0082007A">
        <w:instrText xml:space="preserve"> REF _Ref154582554 \h </w:instrText>
      </w:r>
      <w:r w:rsidR="0082007A">
        <w:instrText xml:space="preserve"> \* MERGEFORMAT </w:instrText>
      </w:r>
      <w:r w:rsidR="00DE5453" w:rsidRPr="0082007A">
        <w:fldChar w:fldCharType="separate"/>
      </w:r>
      <w:r w:rsidR="00DE5453" w:rsidRPr="0082007A">
        <w:t>图</w:t>
      </w:r>
      <w:r w:rsidR="00DE5453" w:rsidRPr="0082007A">
        <w:t xml:space="preserve"> </w:t>
      </w:r>
      <w:r w:rsidR="00DE5453" w:rsidRPr="0082007A">
        <w:rPr>
          <w:noProof/>
        </w:rPr>
        <w:t>1</w:t>
      </w:r>
      <w:r w:rsidR="00DE5453" w:rsidRPr="0082007A">
        <w:noBreakHyphen/>
      </w:r>
      <w:r w:rsidR="00DE5453" w:rsidRPr="0082007A">
        <w:rPr>
          <w:noProof/>
        </w:rPr>
        <w:t>15</w:t>
      </w:r>
      <w:r w:rsidR="00DE5453" w:rsidRPr="0082007A">
        <w:fldChar w:fldCharType="end"/>
      </w:r>
      <w:r w:rsidRPr="0082007A">
        <w:t>所示。</w:t>
      </w:r>
    </w:p>
    <w:p w14:paraId="6D1D3A3F" w14:textId="77777777" w:rsidR="00DE5453" w:rsidRPr="0082007A" w:rsidRDefault="000E23B0" w:rsidP="00DE5453">
      <w:pPr>
        <w:keepNext/>
        <w:jc w:val="center"/>
      </w:pPr>
      <w:r w:rsidRPr="0082007A">
        <w:rPr>
          <w:noProof/>
        </w:rPr>
        <w:drawing>
          <wp:inline distT="0" distB="0" distL="0" distR="0" wp14:anchorId="376EFA13" wp14:editId="52864B8A">
            <wp:extent cx="5429250" cy="18178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45" cy="182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7755" w14:textId="38834EEB" w:rsidR="00673C88" w:rsidRPr="0082007A" w:rsidRDefault="00DE5453" w:rsidP="00DE5453">
      <w:pPr>
        <w:pStyle w:val="a8"/>
        <w:spacing w:before="91" w:after="91"/>
        <w:rPr>
          <w:rFonts w:ascii="Times New Roman" w:hAnsi="Times New Roman" w:cs="Times New Roman"/>
        </w:rPr>
      </w:pPr>
      <w:bookmarkStart w:id="48" w:name="_Ref154582554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15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48"/>
      <w:r w:rsidRPr="0082007A">
        <w:rPr>
          <w:rFonts w:ascii="Times New Roman" w:hAnsi="Times New Roman" w:cs="Times New Roman"/>
        </w:rPr>
        <w:t xml:space="preserve"> cat.jpg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</w:t>
      </w:r>
    </w:p>
    <w:p w14:paraId="1B641872" w14:textId="77777777" w:rsidR="00673C88" w:rsidRPr="0082007A" w:rsidRDefault="00673C88" w:rsidP="00673C88">
      <w:pPr>
        <w:ind w:firstLineChars="200" w:firstLine="480"/>
      </w:pPr>
      <w:r w:rsidRPr="0082007A">
        <w:t>通过上面的图片可以看出，卷积层的关注点发散，同时聚焦的位置没有太多的有效信息，无法对于预测错误标签进行合理的解释，反过来证明了模型的可解释性较好。</w:t>
      </w:r>
    </w:p>
    <w:p w14:paraId="6A0A8D40" w14:textId="4104F03C" w:rsidR="00673C88" w:rsidRPr="0082007A" w:rsidRDefault="00673C88" w:rsidP="00673C88">
      <w:pPr>
        <w:ind w:firstLineChars="200" w:firstLine="480"/>
      </w:pPr>
      <w:r w:rsidRPr="0082007A">
        <w:t>对于</w:t>
      </w:r>
      <w:r w:rsidRPr="0082007A">
        <w:t>dog.jpg</w:t>
      </w:r>
      <w:r w:rsidRPr="0082007A">
        <w:t>图片模型的预测标签为</w:t>
      </w:r>
      <w:r w:rsidRPr="0082007A">
        <w:t>1</w:t>
      </w:r>
      <w:r w:rsidRPr="0082007A">
        <w:t>，即狗标签，观察这张图片可知，上面有</w:t>
      </w:r>
      <w:r w:rsidRPr="0082007A">
        <w:t>2</w:t>
      </w:r>
      <w:r w:rsidRPr="0082007A">
        <w:t>只狗。首先对于这张图片在</w:t>
      </w:r>
      <w:r w:rsidRPr="0082007A">
        <w:t>1</w:t>
      </w:r>
      <w:r w:rsidRPr="0082007A">
        <w:t>标签上的可视化分析结果如</w:t>
      </w:r>
      <w:r w:rsidR="00537D21">
        <w:fldChar w:fldCharType="begin"/>
      </w:r>
      <w:r w:rsidR="00537D21">
        <w:instrText xml:space="preserve"> REF _Ref154585244 \h </w:instrText>
      </w:r>
      <w:r w:rsidR="00537D21">
        <w:fldChar w:fldCharType="separate"/>
      </w:r>
      <w:r w:rsidR="00537D21" w:rsidRPr="0082007A">
        <w:t>图</w:t>
      </w:r>
      <w:r w:rsidR="00537D21" w:rsidRPr="0082007A">
        <w:t xml:space="preserve"> </w:t>
      </w:r>
      <w:r w:rsidR="00537D21" w:rsidRPr="0082007A">
        <w:rPr>
          <w:noProof/>
        </w:rPr>
        <w:t>1</w:t>
      </w:r>
      <w:r w:rsidR="00537D21" w:rsidRPr="0082007A">
        <w:noBreakHyphen/>
      </w:r>
      <w:r w:rsidR="00537D21" w:rsidRPr="0082007A">
        <w:rPr>
          <w:noProof/>
        </w:rPr>
        <w:t>16</w:t>
      </w:r>
      <w:r w:rsidR="00537D21">
        <w:fldChar w:fldCharType="end"/>
      </w:r>
      <w:r w:rsidRPr="0082007A">
        <w:t>所示。</w:t>
      </w:r>
    </w:p>
    <w:p w14:paraId="3667607A" w14:textId="77777777" w:rsidR="00DE5453" w:rsidRPr="0082007A" w:rsidRDefault="000E23B0" w:rsidP="00DE5453">
      <w:pPr>
        <w:keepNext/>
        <w:jc w:val="center"/>
      </w:pPr>
      <w:r w:rsidRPr="0082007A">
        <w:rPr>
          <w:noProof/>
        </w:rPr>
        <w:lastRenderedPageBreak/>
        <w:drawing>
          <wp:inline distT="0" distB="0" distL="0" distR="0" wp14:anchorId="2B537517" wp14:editId="77BE46A5">
            <wp:extent cx="5462016" cy="1828800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45" cy="183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C72A" w14:textId="06FAB75A" w:rsidR="00673C88" w:rsidRPr="0082007A" w:rsidRDefault="00DE5453" w:rsidP="00DE5453">
      <w:pPr>
        <w:pStyle w:val="a8"/>
        <w:spacing w:before="91" w:after="91"/>
        <w:rPr>
          <w:rFonts w:ascii="Times New Roman" w:hAnsi="Times New Roman" w:cs="Times New Roman"/>
        </w:rPr>
      </w:pPr>
      <w:bookmarkStart w:id="49" w:name="_Ref154585244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16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49"/>
      <w:r w:rsidRPr="0082007A">
        <w:rPr>
          <w:rFonts w:ascii="Times New Roman" w:hAnsi="Times New Roman" w:cs="Times New Roman"/>
        </w:rPr>
        <w:t xml:space="preserve"> dog.jpg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标签上的可视化分析结果</w:t>
      </w:r>
    </w:p>
    <w:p w14:paraId="292F9183" w14:textId="5404F120" w:rsidR="00673C88" w:rsidRPr="0082007A" w:rsidRDefault="00673C88" w:rsidP="00673C88">
      <w:pPr>
        <w:ind w:firstLineChars="200" w:firstLine="480"/>
      </w:pPr>
      <w:r w:rsidRPr="0082007A">
        <w:t>通过上面的图片可以看出，卷积层正确关注到了狗的面部特征，模型的可解释性较好。进一步对于这张图片在</w:t>
      </w:r>
      <w:r w:rsidRPr="0082007A">
        <w:t>0</w:t>
      </w:r>
      <w:r w:rsidRPr="0082007A">
        <w:t>标签上的可视化分析结果如</w:t>
      </w:r>
      <w:r w:rsidR="00537D21">
        <w:fldChar w:fldCharType="begin"/>
      </w:r>
      <w:r w:rsidR="00537D21">
        <w:instrText xml:space="preserve"> REF _Ref154585252 \h </w:instrText>
      </w:r>
      <w:r w:rsidR="00537D21">
        <w:fldChar w:fldCharType="separate"/>
      </w:r>
      <w:r w:rsidR="00537D21" w:rsidRPr="0082007A">
        <w:t>图</w:t>
      </w:r>
      <w:r w:rsidR="00537D21" w:rsidRPr="0082007A">
        <w:t xml:space="preserve"> </w:t>
      </w:r>
      <w:r w:rsidR="00537D21" w:rsidRPr="0082007A">
        <w:rPr>
          <w:noProof/>
        </w:rPr>
        <w:t>1</w:t>
      </w:r>
      <w:r w:rsidR="00537D21" w:rsidRPr="0082007A">
        <w:noBreakHyphen/>
      </w:r>
      <w:r w:rsidR="00537D21" w:rsidRPr="0082007A">
        <w:rPr>
          <w:noProof/>
        </w:rPr>
        <w:t>17</w:t>
      </w:r>
      <w:r w:rsidR="00537D21">
        <w:fldChar w:fldCharType="end"/>
      </w:r>
      <w:r w:rsidRPr="0082007A">
        <w:t>所示。</w:t>
      </w:r>
    </w:p>
    <w:p w14:paraId="587A5541" w14:textId="77777777" w:rsidR="00DE5453" w:rsidRPr="0082007A" w:rsidRDefault="000E23B0" w:rsidP="00DE5453">
      <w:pPr>
        <w:keepNext/>
        <w:jc w:val="center"/>
      </w:pPr>
      <w:r w:rsidRPr="0082007A">
        <w:rPr>
          <w:noProof/>
        </w:rPr>
        <w:drawing>
          <wp:inline distT="0" distB="0" distL="0" distR="0" wp14:anchorId="5A7DEAA1" wp14:editId="4E0F1ABC">
            <wp:extent cx="5454650" cy="1826334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430" cy="182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14BA" w14:textId="52E9163E" w:rsidR="00673C88" w:rsidRPr="0082007A" w:rsidRDefault="00DE5453" w:rsidP="00DE5453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bookmarkStart w:id="50" w:name="_Ref154585252"/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17</w:t>
      </w:r>
      <w:r w:rsidR="001169EB" w:rsidRPr="0082007A">
        <w:rPr>
          <w:rFonts w:ascii="Times New Roman" w:hAnsi="Times New Roman" w:cs="Times New Roman"/>
        </w:rPr>
        <w:fldChar w:fldCharType="end"/>
      </w:r>
      <w:bookmarkEnd w:id="50"/>
      <w:r w:rsidRPr="0082007A">
        <w:rPr>
          <w:rFonts w:ascii="Times New Roman" w:hAnsi="Times New Roman" w:cs="Times New Roman"/>
        </w:rPr>
        <w:t xml:space="preserve"> dog.jpg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标签上的可视化分析结果</w:t>
      </w:r>
    </w:p>
    <w:p w14:paraId="0A66B800" w14:textId="77777777" w:rsidR="00673C88" w:rsidRPr="0082007A" w:rsidRDefault="00673C88" w:rsidP="00673C88">
      <w:pPr>
        <w:ind w:firstLineChars="200" w:firstLine="480"/>
      </w:pPr>
      <w:r w:rsidRPr="0082007A">
        <w:t>通过上面的图片可以看出，卷积层的关注点发散，同时聚焦的位置没有太多的有效信息，无法对于预测错误标签进行合理的解释，反过来证明了模型的可解释性较好。</w:t>
      </w:r>
    </w:p>
    <w:p w14:paraId="21AD906C" w14:textId="7E821546" w:rsidR="00673C88" w:rsidRPr="0082007A" w:rsidRDefault="00673C88" w:rsidP="00673C88">
      <w:pPr>
        <w:ind w:firstLineChars="200" w:firstLine="480"/>
      </w:pPr>
      <w:r w:rsidRPr="0082007A">
        <w:t>总的来说，</w:t>
      </w:r>
      <w:r w:rsidR="008F71FA" w:rsidRPr="0082007A">
        <w:t>Layer</w:t>
      </w:r>
      <w:r w:rsidRPr="0082007A">
        <w:t>CAM</w:t>
      </w:r>
      <w:r w:rsidRPr="0082007A">
        <w:t>很好地完成了在</w:t>
      </w:r>
      <w:r w:rsidRPr="0082007A">
        <w:t>AlexNet</w:t>
      </w:r>
      <w:r w:rsidRPr="0082007A">
        <w:t>网络上对于三张图片的可解释性分析并且获得了正确的分析结果。</w:t>
      </w:r>
    </w:p>
    <w:p w14:paraId="14E6B936" w14:textId="22E3060D" w:rsidR="003F48C1" w:rsidRPr="0082007A" w:rsidRDefault="00C62864" w:rsidP="0014337A">
      <w:pPr>
        <w:pStyle w:val="2"/>
        <w:ind w:right="240"/>
        <w:rPr>
          <w:rFonts w:ascii="Times New Roman" w:hAnsi="Times New Roman"/>
        </w:rPr>
      </w:pPr>
      <w:bookmarkStart w:id="51" w:name="_Toc154583351"/>
      <w:r w:rsidRPr="0082007A">
        <w:rPr>
          <w:rFonts w:ascii="Times New Roman" w:hAnsi="Times New Roman"/>
        </w:rPr>
        <w:t>实验总结</w:t>
      </w:r>
      <w:bookmarkEnd w:id="43"/>
      <w:bookmarkEnd w:id="44"/>
      <w:bookmarkEnd w:id="51"/>
    </w:p>
    <w:p w14:paraId="725C0496" w14:textId="0C10FDB9" w:rsidR="003F48C1" w:rsidRPr="0082007A" w:rsidRDefault="001C39C3">
      <w:pPr>
        <w:pStyle w:val="a3"/>
        <w:ind w:firstLine="480"/>
      </w:pPr>
      <w:r w:rsidRPr="0082007A">
        <w:t>本次实验主要完成了如下几点工作：</w:t>
      </w:r>
    </w:p>
    <w:p w14:paraId="2CE019CB" w14:textId="77777777" w:rsidR="00EB16A0" w:rsidRPr="0082007A" w:rsidRDefault="00EB16A0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82007A">
        <w:t>针对已训练好的卷积神经网络，给定一张输入图片，生成该图片对于特定类别的可解释性分析结果。</w:t>
      </w:r>
    </w:p>
    <w:p w14:paraId="0A80E6DA" w14:textId="77777777" w:rsidR="00EB16A0" w:rsidRPr="0082007A" w:rsidRDefault="00EB16A0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82007A">
        <w:t>设计并实现了</w:t>
      </w:r>
      <w:r w:rsidRPr="0082007A">
        <w:t>Grad-CAM</w:t>
      </w:r>
      <w:r w:rsidRPr="0082007A">
        <w:t>算法对于</w:t>
      </w:r>
      <w:r w:rsidRPr="0082007A">
        <w:t>AlexNet</w:t>
      </w:r>
      <w:r w:rsidRPr="0082007A">
        <w:t>最后一层卷积层在三张图片上的</w:t>
      </w:r>
      <w:r w:rsidRPr="0082007A">
        <w:lastRenderedPageBreak/>
        <w:t>可解释性分析。</w:t>
      </w:r>
    </w:p>
    <w:p w14:paraId="6BBC87F9" w14:textId="4ABAFB0E" w:rsidR="003F48C1" w:rsidRPr="0082007A" w:rsidRDefault="00EB16A0">
      <w:pPr>
        <w:pStyle w:val="a3"/>
        <w:numPr>
          <w:ilvl w:val="0"/>
          <w:numId w:val="9"/>
        </w:numPr>
        <w:tabs>
          <w:tab w:val="clear" w:pos="1290"/>
          <w:tab w:val="left" w:pos="993"/>
        </w:tabs>
        <w:ind w:left="993" w:firstLineChars="0" w:hanging="513"/>
      </w:pPr>
      <w:r w:rsidRPr="0082007A">
        <w:t>设计并实现了</w:t>
      </w:r>
      <w:r w:rsidRPr="0082007A">
        <w:t>LayerCAM</w:t>
      </w:r>
      <w:r w:rsidRPr="0082007A">
        <w:t>算法对于</w:t>
      </w:r>
      <w:r w:rsidRPr="0082007A">
        <w:t>AlexNet</w:t>
      </w:r>
      <w:r w:rsidRPr="0082007A">
        <w:t>最后一层卷积层在三张图片上的可解释性分析</w:t>
      </w:r>
      <w:r w:rsidR="00D15E31" w:rsidRPr="0082007A">
        <w:t>。</w:t>
      </w:r>
    </w:p>
    <w:p w14:paraId="737FB9D4" w14:textId="1B1850BF" w:rsidR="003F48C1" w:rsidRPr="0082007A" w:rsidRDefault="001C39C3" w:rsidP="008B70C2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52" w:name="_Toc106345609"/>
      <w:bookmarkStart w:id="53" w:name="_Toc153824148"/>
      <w:bookmarkStart w:id="54" w:name="_Toc154583352"/>
      <w:r w:rsidRPr="0082007A">
        <w:rPr>
          <w:rFonts w:ascii="Times New Roman" w:hAnsi="Times New Roman"/>
          <w:sz w:val="36"/>
          <w:szCs w:val="36"/>
        </w:rPr>
        <w:lastRenderedPageBreak/>
        <w:t>实验心得</w:t>
      </w:r>
      <w:bookmarkEnd w:id="52"/>
      <w:bookmarkEnd w:id="53"/>
      <w:bookmarkEnd w:id="54"/>
    </w:p>
    <w:p w14:paraId="0EDE66E9" w14:textId="39D5AA88" w:rsidR="00916A50" w:rsidRPr="0082007A" w:rsidRDefault="00916A50" w:rsidP="00916A50">
      <w:pPr>
        <w:ind w:left="420"/>
      </w:pPr>
      <w:r w:rsidRPr="0082007A">
        <w:t>在完成</w:t>
      </w:r>
      <w:r w:rsidR="00920E18" w:rsidRPr="0082007A">
        <w:t>卷积神经网络的可解释性分析</w:t>
      </w:r>
      <w:r w:rsidRPr="0082007A">
        <w:t>的实验过程中，我获得了许多宝贵的经验。</w:t>
      </w:r>
    </w:p>
    <w:p w14:paraId="16F7124A" w14:textId="7B32D824" w:rsidR="00715758" w:rsidRPr="0082007A" w:rsidRDefault="00715758" w:rsidP="00916A50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r w:rsidRPr="0082007A">
        <w:t>对于卷积神经网络的可解释性分析有了更加深刻的认识。目前，缺乏可解释性仍然是在许多应用中采用深层模型的一个关键障碍</w:t>
      </w:r>
      <w:r w:rsidR="00537D21">
        <w:rPr>
          <w:rFonts w:hint="eastAsia"/>
        </w:rPr>
        <w:t>，</w:t>
      </w:r>
      <w:r w:rsidRPr="0082007A">
        <w:t>通过提高卷积神经网络的可解释性，人们可以更好地理解网络的内部工作机制和决策过程。这有助于增强人们对网络决策的信任，并使人们能够更好地识别和纠正任何潜在的偏见或歧视。此外，可解释性还有助于发现网络中的漏洞或弱点，从而提高网络的安全性和可靠性。</w:t>
      </w:r>
    </w:p>
    <w:p w14:paraId="0EA556BB" w14:textId="42A1E11E" w:rsidR="00916A50" w:rsidRPr="0082007A" w:rsidRDefault="00916A50" w:rsidP="00916A50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993" w:firstLineChars="0" w:hanging="567"/>
      </w:pPr>
      <w:r w:rsidRPr="0082007A">
        <w:t>学会了</w:t>
      </w:r>
      <w:r w:rsidR="00715758" w:rsidRPr="0082007A">
        <w:t>通过</w:t>
      </w:r>
      <w:r w:rsidR="00715758" w:rsidRPr="0082007A">
        <w:t>Grad-CAM</w:t>
      </w:r>
      <w:r w:rsidR="00715758" w:rsidRPr="0082007A">
        <w:t>和</w:t>
      </w:r>
      <w:r w:rsidR="00715758" w:rsidRPr="0082007A">
        <w:t>LayerCAM</w:t>
      </w:r>
      <w:r w:rsidR="00715758" w:rsidRPr="0082007A">
        <w:t>算法</w:t>
      </w:r>
      <w:r w:rsidR="00537D21">
        <w:rPr>
          <w:rFonts w:hint="eastAsia"/>
        </w:rPr>
        <w:t>对卷积神经网络模型</w:t>
      </w:r>
      <w:r w:rsidR="00715758" w:rsidRPr="0082007A">
        <w:t>进行可解释性分析</w:t>
      </w:r>
      <w:r w:rsidR="00537D21">
        <w:rPr>
          <w:rFonts w:hint="eastAsia"/>
        </w:rPr>
        <w:t>。</w:t>
      </w:r>
    </w:p>
    <w:p w14:paraId="66F3A4A0" w14:textId="51674C56" w:rsidR="009B4D55" w:rsidRPr="0082007A" w:rsidRDefault="00916A50" w:rsidP="00916A50">
      <w:pPr>
        <w:pStyle w:val="a3"/>
        <w:tabs>
          <w:tab w:val="left" w:pos="993"/>
        </w:tabs>
        <w:ind w:firstLineChars="0"/>
      </w:pPr>
      <w:r w:rsidRPr="0082007A">
        <w:t>总的来说，这次实验让我对</w:t>
      </w:r>
      <w:r w:rsidR="009D7985" w:rsidRPr="0082007A">
        <w:t>卷积神经网络的可解释性分析</w:t>
      </w:r>
      <w:r w:rsidRPr="0082007A">
        <w:t>有了更深入的了解。我不仅学会了</w:t>
      </w:r>
      <w:r w:rsidR="009D7985" w:rsidRPr="0082007A">
        <w:t>对于训练好的模型进行调用</w:t>
      </w:r>
      <w:r w:rsidRPr="0082007A">
        <w:t>，</w:t>
      </w:r>
      <w:r w:rsidR="009D7985" w:rsidRPr="0082007A">
        <w:t>更加认识到了卷积神经网络可解释性分析的重要意义，</w:t>
      </w:r>
      <w:r w:rsidRPr="0082007A">
        <w:t>收获很大。</w:t>
      </w:r>
    </w:p>
    <w:p w14:paraId="02E8673F" w14:textId="77777777" w:rsidR="009B4D55" w:rsidRPr="0082007A" w:rsidRDefault="009B4D55">
      <w:pPr>
        <w:widowControl/>
        <w:jc w:val="left"/>
      </w:pPr>
      <w:r w:rsidRPr="0082007A">
        <w:br w:type="page"/>
      </w:r>
    </w:p>
    <w:p w14:paraId="1DD86E43" w14:textId="77777777" w:rsidR="00916A50" w:rsidRPr="0082007A" w:rsidRDefault="009B4D55" w:rsidP="009B4D55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55" w:name="_Toc154583353"/>
      <w:r w:rsidRPr="0082007A">
        <w:rPr>
          <w:rFonts w:ascii="Times New Roman" w:hAnsi="Times New Roman"/>
          <w:sz w:val="36"/>
          <w:szCs w:val="36"/>
        </w:rPr>
        <w:lastRenderedPageBreak/>
        <w:t>附录</w:t>
      </w:r>
      <w:bookmarkEnd w:id="55"/>
    </w:p>
    <w:p w14:paraId="6EBB8F43" w14:textId="77777777" w:rsidR="009B4D55" w:rsidRPr="0082007A" w:rsidRDefault="009B4D55" w:rsidP="0004051D">
      <w:pPr>
        <w:pStyle w:val="2"/>
        <w:ind w:right="240"/>
        <w:rPr>
          <w:rFonts w:ascii="Times New Roman" w:hAnsi="Times New Roman"/>
        </w:rPr>
      </w:pPr>
      <w:bookmarkStart w:id="56" w:name="_Toc154583354"/>
      <w:r w:rsidRPr="0082007A">
        <w:rPr>
          <w:rFonts w:ascii="Times New Roman" w:hAnsi="Times New Roman"/>
        </w:rPr>
        <w:t>数据集</w:t>
      </w:r>
      <w:bookmarkEnd w:id="56"/>
    </w:p>
    <w:p w14:paraId="7A9C289D" w14:textId="77777777" w:rsidR="0004051D" w:rsidRPr="0082007A" w:rsidRDefault="0004051D" w:rsidP="0004051D">
      <w:pPr>
        <w:keepNext/>
        <w:jc w:val="center"/>
      </w:pPr>
      <w:r w:rsidRPr="0082007A">
        <w:rPr>
          <w:noProof/>
        </w:rPr>
        <w:drawing>
          <wp:inline distT="0" distB="0" distL="0" distR="0" wp14:anchorId="1435D99D" wp14:editId="209883B5">
            <wp:extent cx="1936750" cy="1936750"/>
            <wp:effectExtent l="0" t="0" r="635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7B16" w14:textId="5324E5AA" w:rsidR="0004051D" w:rsidRPr="0082007A" w:rsidRDefault="0004051D" w:rsidP="0004051D">
      <w:pPr>
        <w:pStyle w:val="a8"/>
        <w:spacing w:before="91" w:after="91"/>
        <w:rPr>
          <w:rFonts w:ascii="Times New Roman" w:hAnsi="Times New Roman" w:cs="Times New Roman"/>
        </w:r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3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1</w:t>
      </w:r>
      <w:r w:rsidR="001169EB"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t xml:space="preserve"> both.jpg</w:t>
      </w:r>
    </w:p>
    <w:p w14:paraId="3DF3963E" w14:textId="77777777" w:rsidR="0004051D" w:rsidRPr="0082007A" w:rsidRDefault="0004051D" w:rsidP="0004051D">
      <w:pPr>
        <w:keepNext/>
        <w:jc w:val="center"/>
      </w:pPr>
      <w:r w:rsidRPr="0082007A">
        <w:rPr>
          <w:noProof/>
        </w:rPr>
        <w:drawing>
          <wp:inline distT="0" distB="0" distL="0" distR="0" wp14:anchorId="0D0D022A" wp14:editId="1EA7FB4E">
            <wp:extent cx="1930400" cy="1930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B428" w14:textId="09EFA9FB" w:rsidR="0004051D" w:rsidRPr="0082007A" w:rsidRDefault="0004051D" w:rsidP="0004051D">
      <w:pPr>
        <w:pStyle w:val="a8"/>
        <w:spacing w:before="91" w:after="91"/>
        <w:rPr>
          <w:rFonts w:ascii="Times New Roman" w:hAnsi="Times New Roman" w:cs="Times New Roman"/>
        </w:r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3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2</w:t>
      </w:r>
      <w:r w:rsidR="001169EB"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t xml:space="preserve"> cat.jpg</w:t>
      </w:r>
    </w:p>
    <w:p w14:paraId="613FBA69" w14:textId="77777777" w:rsidR="0004051D" w:rsidRPr="0082007A" w:rsidRDefault="0004051D" w:rsidP="0004051D">
      <w:pPr>
        <w:keepNext/>
        <w:jc w:val="center"/>
      </w:pPr>
      <w:r w:rsidRPr="0082007A">
        <w:rPr>
          <w:noProof/>
        </w:rPr>
        <w:drawing>
          <wp:inline distT="0" distB="0" distL="0" distR="0" wp14:anchorId="4F3EF90D" wp14:editId="4AD1038A">
            <wp:extent cx="1962150" cy="19621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F4FD" w14:textId="76EA9132" w:rsidR="0004051D" w:rsidRPr="0082007A" w:rsidRDefault="0004051D" w:rsidP="0004051D">
      <w:pPr>
        <w:pStyle w:val="a8"/>
        <w:spacing w:before="91" w:after="91"/>
        <w:rPr>
          <w:rFonts w:ascii="Times New Roman" w:hAnsi="Times New Roman" w:cs="Times New Roman"/>
        </w:r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STYLEREF 1 \s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3</w:t>
      </w:r>
      <w:r w:rsidR="001169EB" w:rsidRPr="0082007A">
        <w:rPr>
          <w:rFonts w:ascii="Times New Roman" w:hAnsi="Times New Roman" w:cs="Times New Roman"/>
        </w:rPr>
        <w:fldChar w:fldCharType="end"/>
      </w:r>
      <w:r w:rsidR="001169EB" w:rsidRPr="0082007A">
        <w:rPr>
          <w:rFonts w:ascii="Times New Roman" w:hAnsi="Times New Roman" w:cs="Times New Roman"/>
        </w:rPr>
        <w:noBreakHyphen/>
      </w:r>
      <w:r w:rsidR="001169EB" w:rsidRPr="0082007A">
        <w:rPr>
          <w:rFonts w:ascii="Times New Roman" w:hAnsi="Times New Roman" w:cs="Times New Roman"/>
        </w:rPr>
        <w:fldChar w:fldCharType="begin"/>
      </w:r>
      <w:r w:rsidR="001169EB" w:rsidRPr="0082007A">
        <w:rPr>
          <w:rFonts w:ascii="Times New Roman" w:hAnsi="Times New Roman" w:cs="Times New Roman"/>
        </w:rPr>
        <w:instrText xml:space="preserve"> SEQ </w:instrText>
      </w:r>
      <w:r w:rsidR="001169EB" w:rsidRPr="0082007A">
        <w:rPr>
          <w:rFonts w:ascii="Times New Roman" w:hAnsi="Times New Roman" w:cs="Times New Roman"/>
        </w:rPr>
        <w:instrText>图</w:instrText>
      </w:r>
      <w:r w:rsidR="001169EB" w:rsidRPr="0082007A">
        <w:rPr>
          <w:rFonts w:ascii="Times New Roman" w:hAnsi="Times New Roman" w:cs="Times New Roman"/>
        </w:rPr>
        <w:instrText xml:space="preserve"> \* ARABIC \s 1 </w:instrText>
      </w:r>
      <w:r w:rsidR="001169EB" w:rsidRPr="0082007A">
        <w:rPr>
          <w:rFonts w:ascii="Times New Roman" w:hAnsi="Times New Roman" w:cs="Times New Roman"/>
        </w:rPr>
        <w:fldChar w:fldCharType="separate"/>
      </w:r>
      <w:r w:rsidR="001169EB" w:rsidRPr="0082007A">
        <w:rPr>
          <w:rFonts w:ascii="Times New Roman" w:hAnsi="Times New Roman" w:cs="Times New Roman"/>
          <w:noProof/>
        </w:rPr>
        <w:t>3</w:t>
      </w:r>
      <w:r w:rsidR="001169EB"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t xml:space="preserve"> dog.jpg</w:t>
      </w:r>
    </w:p>
    <w:p w14:paraId="74684C2C" w14:textId="000556CD" w:rsidR="00647348" w:rsidRPr="0082007A" w:rsidRDefault="00647348" w:rsidP="00647348">
      <w:pPr>
        <w:pStyle w:val="2"/>
        <w:ind w:right="240"/>
        <w:rPr>
          <w:rFonts w:ascii="Times New Roman" w:hAnsi="Times New Roman"/>
        </w:rPr>
      </w:pPr>
      <w:bookmarkStart w:id="57" w:name="_Toc154583355"/>
      <w:r w:rsidRPr="0082007A">
        <w:rPr>
          <w:rFonts w:ascii="Times New Roman" w:hAnsi="Times New Roman"/>
        </w:rPr>
        <w:lastRenderedPageBreak/>
        <w:t>Grad-CAM</w:t>
      </w:r>
      <w:r w:rsidRPr="0082007A">
        <w:rPr>
          <w:rFonts w:ascii="Times New Roman" w:hAnsi="Times New Roman"/>
        </w:rPr>
        <w:t>对</w:t>
      </w:r>
      <w:r w:rsidRPr="0082007A">
        <w:rPr>
          <w:rFonts w:ascii="Times New Roman" w:hAnsi="Times New Roman"/>
        </w:rPr>
        <w:t>Maxpooling</w:t>
      </w:r>
      <w:r w:rsidRPr="0082007A">
        <w:rPr>
          <w:rFonts w:ascii="Times New Roman" w:hAnsi="Times New Roman"/>
        </w:rPr>
        <w:t>层的可解释性分析</w:t>
      </w:r>
      <w:bookmarkEnd w:id="57"/>
    </w:p>
    <w:p w14:paraId="4183D5DB" w14:textId="77777777" w:rsidR="001169EB" w:rsidRPr="0082007A" w:rsidRDefault="001169EB" w:rsidP="001169EB">
      <w:pPr>
        <w:keepNext/>
      </w:pPr>
      <w:r w:rsidRPr="0082007A">
        <w:rPr>
          <w:noProof/>
        </w:rPr>
        <w:drawing>
          <wp:inline distT="0" distB="0" distL="0" distR="0" wp14:anchorId="42686A40" wp14:editId="546276F8">
            <wp:extent cx="5689600" cy="190500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153D" w14:textId="64D34DC6" w:rsidR="001169EB" w:rsidRPr="0082007A" w:rsidRDefault="001169EB" w:rsidP="001169EB">
      <w:pPr>
        <w:pStyle w:val="a8"/>
        <w:spacing w:before="91" w:after="91"/>
        <w:rPr>
          <w:rFonts w:ascii="Times New Roman" w:hAnsi="Times New Roman" w:cs="Times New Roman"/>
        </w:r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="00FB1787" w:rsidRPr="0082007A">
        <w:rPr>
          <w:rFonts w:ascii="Times New Roman" w:hAnsi="Times New Roman" w:cs="Times New Roman"/>
        </w:rPr>
        <w:fldChar w:fldCharType="begin"/>
      </w:r>
      <w:r w:rsidR="00FB1787" w:rsidRPr="0082007A">
        <w:rPr>
          <w:rFonts w:ascii="Times New Roman" w:hAnsi="Times New Roman" w:cs="Times New Roman"/>
        </w:rPr>
        <w:instrText xml:space="preserve"> STYLEREF 1 \s </w:instrText>
      </w:r>
      <w:r w:rsidR="00FB1787"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3</w:t>
      </w:r>
      <w:r w:rsidR="00FB1787" w:rsidRPr="0082007A">
        <w:rPr>
          <w:rFonts w:ascii="Times New Roman" w:hAnsi="Times New Roman" w:cs="Times New Roman"/>
          <w:noProof/>
        </w:rPr>
        <w:fldChar w:fldCharType="end"/>
      </w:r>
      <w:r w:rsidRPr="0082007A">
        <w:rPr>
          <w:rFonts w:ascii="Times New Roman" w:hAnsi="Times New Roman" w:cs="Times New Roman"/>
        </w:rPr>
        <w:noBreakHyphen/>
      </w:r>
      <w:r w:rsidR="00FB1787" w:rsidRPr="0082007A">
        <w:rPr>
          <w:rFonts w:ascii="Times New Roman" w:hAnsi="Times New Roman" w:cs="Times New Roman"/>
        </w:rPr>
        <w:fldChar w:fldCharType="begin"/>
      </w:r>
      <w:r w:rsidR="00FB1787" w:rsidRPr="0082007A">
        <w:rPr>
          <w:rFonts w:ascii="Times New Roman" w:hAnsi="Times New Roman" w:cs="Times New Roman"/>
        </w:rPr>
        <w:instrText xml:space="preserve"> SEQ </w:instrText>
      </w:r>
      <w:r w:rsidR="00FB1787" w:rsidRPr="0082007A">
        <w:rPr>
          <w:rFonts w:ascii="Times New Roman" w:hAnsi="Times New Roman" w:cs="Times New Roman"/>
        </w:rPr>
        <w:instrText>图</w:instrText>
      </w:r>
      <w:r w:rsidR="00FB1787" w:rsidRPr="0082007A">
        <w:rPr>
          <w:rFonts w:ascii="Times New Roman" w:hAnsi="Times New Roman" w:cs="Times New Roman"/>
        </w:rPr>
        <w:instrText xml:space="preserve"> \* ARABIC \s 1 </w:instrText>
      </w:r>
      <w:r w:rsidR="00FB1787"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4</w:t>
      </w:r>
      <w:r w:rsidR="00FB1787" w:rsidRPr="0082007A">
        <w:rPr>
          <w:rFonts w:ascii="Times New Roman" w:hAnsi="Times New Roman" w:cs="Times New Roman"/>
          <w:noProof/>
        </w:rPr>
        <w:fldChar w:fldCharType="end"/>
      </w:r>
      <w:r w:rsidRPr="0082007A">
        <w:rPr>
          <w:rFonts w:ascii="Times New Roman" w:hAnsi="Times New Roman" w:cs="Times New Roman"/>
        </w:rPr>
        <w:t xml:space="preserve"> both.jpg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</w:t>
      </w:r>
    </w:p>
    <w:p w14:paraId="0FEE0306" w14:textId="77777777" w:rsidR="001169EB" w:rsidRPr="0082007A" w:rsidRDefault="001169EB" w:rsidP="001169EB">
      <w:pPr>
        <w:keepNext/>
      </w:pPr>
      <w:r w:rsidRPr="0082007A">
        <w:rPr>
          <w:noProof/>
        </w:rPr>
        <w:drawing>
          <wp:inline distT="0" distB="0" distL="0" distR="0" wp14:anchorId="2AEF9781" wp14:editId="6E224C43">
            <wp:extent cx="5689600" cy="190500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ADB7" w14:textId="5F398ACA" w:rsidR="00647348" w:rsidRPr="0082007A" w:rsidRDefault="001169EB" w:rsidP="001169EB">
      <w:pPr>
        <w:pStyle w:val="a8"/>
        <w:spacing w:before="91" w:after="91"/>
        <w:rPr>
          <w:rFonts w:ascii="Times New Roman" w:hAnsi="Times New Roman" w:cs="Times New Roman"/>
        </w:r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STYLEREF 1 \s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3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noBreakHyphen/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SEQ </w:instrText>
      </w:r>
      <w:r w:rsidRPr="0082007A">
        <w:rPr>
          <w:rFonts w:ascii="Times New Roman" w:hAnsi="Times New Roman" w:cs="Times New Roman"/>
        </w:rPr>
        <w:instrText>图</w:instrText>
      </w:r>
      <w:r w:rsidRPr="0082007A">
        <w:rPr>
          <w:rFonts w:ascii="Times New Roman" w:hAnsi="Times New Roman" w:cs="Times New Roman"/>
        </w:rPr>
        <w:instrText xml:space="preserve"> \* ARABIC \s 1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5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t xml:space="preserve"> both.jpg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</w:t>
      </w:r>
    </w:p>
    <w:p w14:paraId="11A3A9B5" w14:textId="77777777" w:rsidR="001169EB" w:rsidRPr="0082007A" w:rsidRDefault="001169EB" w:rsidP="001169EB">
      <w:pPr>
        <w:keepNext/>
      </w:pPr>
      <w:r w:rsidRPr="0082007A">
        <w:rPr>
          <w:noProof/>
        </w:rPr>
        <w:drawing>
          <wp:inline distT="0" distB="0" distL="0" distR="0" wp14:anchorId="046861AE" wp14:editId="16FA8D64">
            <wp:extent cx="5689600" cy="1905000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B26E" w14:textId="7F38B132" w:rsidR="001169EB" w:rsidRPr="0082007A" w:rsidRDefault="001169EB" w:rsidP="001169EB">
      <w:pPr>
        <w:pStyle w:val="a8"/>
        <w:spacing w:before="91" w:after="91"/>
        <w:rPr>
          <w:rFonts w:ascii="Times New Roman" w:hAnsi="Times New Roman" w:cs="Times New Roman"/>
        </w:r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STYLEREF 1 \s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3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noBreakHyphen/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SEQ </w:instrText>
      </w:r>
      <w:r w:rsidRPr="0082007A">
        <w:rPr>
          <w:rFonts w:ascii="Times New Roman" w:hAnsi="Times New Roman" w:cs="Times New Roman"/>
        </w:rPr>
        <w:instrText>图</w:instrText>
      </w:r>
      <w:r w:rsidRPr="0082007A">
        <w:rPr>
          <w:rFonts w:ascii="Times New Roman" w:hAnsi="Times New Roman" w:cs="Times New Roman"/>
        </w:rPr>
        <w:instrText xml:space="preserve"> \* ARABIC \s 1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6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t xml:space="preserve"> cat.jpg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</w:t>
      </w:r>
    </w:p>
    <w:p w14:paraId="794FC35D" w14:textId="77777777" w:rsidR="001169EB" w:rsidRPr="0082007A" w:rsidRDefault="001169EB" w:rsidP="001169EB">
      <w:pPr>
        <w:keepNext/>
      </w:pPr>
      <w:r w:rsidRPr="0082007A">
        <w:rPr>
          <w:noProof/>
        </w:rPr>
        <w:lastRenderedPageBreak/>
        <w:drawing>
          <wp:inline distT="0" distB="0" distL="0" distR="0" wp14:anchorId="201432EB" wp14:editId="6A64558D">
            <wp:extent cx="5689600" cy="1905000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4678" w14:textId="0B6BB287" w:rsidR="001169EB" w:rsidRPr="0082007A" w:rsidRDefault="001169EB" w:rsidP="001169EB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STYLEREF 1 \s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3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noBreakHyphen/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SEQ </w:instrText>
      </w:r>
      <w:r w:rsidRPr="0082007A">
        <w:rPr>
          <w:rFonts w:ascii="Times New Roman" w:hAnsi="Times New Roman" w:cs="Times New Roman"/>
        </w:rPr>
        <w:instrText>图</w:instrText>
      </w:r>
      <w:r w:rsidRPr="0082007A">
        <w:rPr>
          <w:rFonts w:ascii="Times New Roman" w:hAnsi="Times New Roman" w:cs="Times New Roman"/>
        </w:rPr>
        <w:instrText xml:space="preserve"> \* ARABIC \s 1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7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t xml:space="preserve"> cat.jpg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</w:t>
      </w:r>
    </w:p>
    <w:p w14:paraId="33D82F30" w14:textId="77777777" w:rsidR="001169EB" w:rsidRPr="0082007A" w:rsidRDefault="001169EB" w:rsidP="001169EB">
      <w:pPr>
        <w:keepNext/>
      </w:pPr>
      <w:r w:rsidRPr="0082007A">
        <w:rPr>
          <w:noProof/>
        </w:rPr>
        <w:drawing>
          <wp:inline distT="0" distB="0" distL="0" distR="0" wp14:anchorId="066A1347" wp14:editId="7939003F">
            <wp:extent cx="5689600" cy="190500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3476" w14:textId="410CCDFA" w:rsidR="001169EB" w:rsidRPr="0082007A" w:rsidRDefault="001169EB" w:rsidP="001169EB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STYLEREF 1 \s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3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noBreakHyphen/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SEQ </w:instrText>
      </w:r>
      <w:r w:rsidRPr="0082007A">
        <w:rPr>
          <w:rFonts w:ascii="Times New Roman" w:hAnsi="Times New Roman" w:cs="Times New Roman"/>
        </w:rPr>
        <w:instrText>图</w:instrText>
      </w:r>
      <w:r w:rsidRPr="0082007A">
        <w:rPr>
          <w:rFonts w:ascii="Times New Roman" w:hAnsi="Times New Roman" w:cs="Times New Roman"/>
        </w:rPr>
        <w:instrText xml:space="preserve"> \* ARABIC \s 1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8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t xml:space="preserve"> dog.jpg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1</w:t>
      </w:r>
      <w:r w:rsidRPr="0082007A">
        <w:rPr>
          <w:rFonts w:ascii="Times New Roman" w:hAnsi="Times New Roman" w:cs="Times New Roman"/>
        </w:rPr>
        <w:t>标签上的可视化分析</w:t>
      </w:r>
    </w:p>
    <w:p w14:paraId="096E6ED4" w14:textId="77777777" w:rsidR="001169EB" w:rsidRPr="0082007A" w:rsidRDefault="001169EB" w:rsidP="001169EB">
      <w:pPr>
        <w:keepNext/>
      </w:pPr>
      <w:r w:rsidRPr="0082007A">
        <w:rPr>
          <w:noProof/>
        </w:rPr>
        <w:drawing>
          <wp:inline distT="0" distB="0" distL="0" distR="0" wp14:anchorId="23EDD73E" wp14:editId="21EFB6D2">
            <wp:extent cx="5689600" cy="190500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2CB2" w14:textId="566C6855" w:rsidR="001169EB" w:rsidRPr="0082007A" w:rsidRDefault="001169EB" w:rsidP="001169EB">
      <w:pPr>
        <w:pStyle w:val="a8"/>
        <w:spacing w:before="91" w:after="91"/>
        <w:rPr>
          <w:rFonts w:ascii="Times New Roman" w:hAnsi="Times New Roman" w:cs="Times New Roman"/>
        </w:rPr>
        <w:sectPr w:rsidR="001169EB" w:rsidRPr="0082007A" w:rsidSect="00BD5FD1">
          <w:headerReference w:type="default" r:id="rId46"/>
          <w:footerReference w:type="default" r:id="rId47"/>
          <w:footnotePr>
            <w:numRestart w:val="eachPage"/>
          </w:footnotePr>
          <w:pgSz w:w="11906" w:h="16838"/>
          <w:pgMar w:top="1843" w:right="1418" w:bottom="1418" w:left="1531" w:header="851" w:footer="992" w:gutter="0"/>
          <w:cols w:space="720"/>
          <w:docGrid w:type="linesAndChars" w:linePitch="459"/>
        </w:sectPr>
      </w:pPr>
      <w:r w:rsidRPr="0082007A">
        <w:rPr>
          <w:rFonts w:ascii="Times New Roman" w:hAnsi="Times New Roman" w:cs="Times New Roman"/>
        </w:rPr>
        <w:t>图</w:t>
      </w:r>
      <w:r w:rsidRPr="0082007A">
        <w:rPr>
          <w:rFonts w:ascii="Times New Roman" w:hAnsi="Times New Roman" w:cs="Times New Roman"/>
        </w:rPr>
        <w:t xml:space="preserve"> </w:t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STYLEREF 1 \s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3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noBreakHyphen/>
      </w:r>
      <w:r w:rsidRPr="0082007A">
        <w:rPr>
          <w:rFonts w:ascii="Times New Roman" w:hAnsi="Times New Roman" w:cs="Times New Roman"/>
        </w:rPr>
        <w:fldChar w:fldCharType="begin"/>
      </w:r>
      <w:r w:rsidRPr="0082007A">
        <w:rPr>
          <w:rFonts w:ascii="Times New Roman" w:hAnsi="Times New Roman" w:cs="Times New Roman"/>
        </w:rPr>
        <w:instrText xml:space="preserve"> SEQ </w:instrText>
      </w:r>
      <w:r w:rsidRPr="0082007A">
        <w:rPr>
          <w:rFonts w:ascii="Times New Roman" w:hAnsi="Times New Roman" w:cs="Times New Roman"/>
        </w:rPr>
        <w:instrText>图</w:instrText>
      </w:r>
      <w:r w:rsidRPr="0082007A">
        <w:rPr>
          <w:rFonts w:ascii="Times New Roman" w:hAnsi="Times New Roman" w:cs="Times New Roman"/>
        </w:rPr>
        <w:instrText xml:space="preserve"> \* ARABIC \s 1 </w:instrText>
      </w:r>
      <w:r w:rsidRPr="0082007A">
        <w:rPr>
          <w:rFonts w:ascii="Times New Roman" w:hAnsi="Times New Roman" w:cs="Times New Roman"/>
        </w:rPr>
        <w:fldChar w:fldCharType="separate"/>
      </w:r>
      <w:r w:rsidRPr="0082007A">
        <w:rPr>
          <w:rFonts w:ascii="Times New Roman" w:hAnsi="Times New Roman" w:cs="Times New Roman"/>
          <w:noProof/>
        </w:rPr>
        <w:t>9</w:t>
      </w:r>
      <w:r w:rsidRPr="0082007A">
        <w:rPr>
          <w:rFonts w:ascii="Times New Roman" w:hAnsi="Times New Roman" w:cs="Times New Roman"/>
        </w:rPr>
        <w:fldChar w:fldCharType="end"/>
      </w:r>
      <w:r w:rsidRPr="0082007A">
        <w:rPr>
          <w:rFonts w:ascii="Times New Roman" w:hAnsi="Times New Roman" w:cs="Times New Roman"/>
        </w:rPr>
        <w:t xml:space="preserve"> dog.jpg</w:t>
      </w:r>
      <w:r w:rsidRPr="0082007A">
        <w:rPr>
          <w:rFonts w:ascii="Times New Roman" w:hAnsi="Times New Roman" w:cs="Times New Roman"/>
        </w:rPr>
        <w:t>图片在</w:t>
      </w:r>
      <w:r w:rsidRPr="0082007A">
        <w:rPr>
          <w:rFonts w:ascii="Times New Roman" w:hAnsi="Times New Roman" w:cs="Times New Roman"/>
        </w:rPr>
        <w:t>0</w:t>
      </w:r>
      <w:r w:rsidRPr="0082007A">
        <w:rPr>
          <w:rFonts w:ascii="Times New Roman" w:hAnsi="Times New Roman" w:cs="Times New Roman"/>
        </w:rPr>
        <w:t>标签上的可视化分析</w:t>
      </w:r>
    </w:p>
    <w:p w14:paraId="2BFF8A82" w14:textId="4705CD7A" w:rsidR="003F48C1" w:rsidRPr="0082007A" w:rsidRDefault="003F48C1">
      <w:pPr>
        <w:ind w:firstLineChars="200" w:firstLine="480"/>
      </w:pPr>
    </w:p>
    <w:tbl>
      <w:tblPr>
        <w:tblW w:w="9180" w:type="dxa"/>
        <w:tblLook w:val="04A0" w:firstRow="1" w:lastRow="0" w:firstColumn="1" w:lastColumn="0" w:noHBand="0" w:noVBand="1"/>
      </w:tblPr>
      <w:tblGrid>
        <w:gridCol w:w="9180"/>
      </w:tblGrid>
      <w:tr w:rsidR="003F48C1" w:rsidRPr="0082007A" w14:paraId="6A343867" w14:textId="77777777">
        <w:tc>
          <w:tcPr>
            <w:tcW w:w="9180" w:type="dxa"/>
            <w:vAlign w:val="bottom"/>
          </w:tcPr>
          <w:p w14:paraId="057164C9" w14:textId="77777777" w:rsidR="003F48C1" w:rsidRPr="0082007A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82007A">
              <w:rPr>
                <w:rFonts w:eastAsia="楷体"/>
                <w:sz w:val="32"/>
                <w:szCs w:val="32"/>
              </w:rPr>
              <w:t>一、原创性声明</w:t>
            </w:r>
          </w:p>
        </w:tc>
      </w:tr>
      <w:tr w:rsidR="003F48C1" w:rsidRPr="0082007A" w14:paraId="297CF5BD" w14:textId="77777777">
        <w:trPr>
          <w:trHeight w:hRule="exact" w:val="2981"/>
        </w:trPr>
        <w:tc>
          <w:tcPr>
            <w:tcW w:w="9180" w:type="dxa"/>
          </w:tcPr>
          <w:p w14:paraId="7064A8E6" w14:textId="77777777" w:rsidR="003F48C1" w:rsidRPr="0082007A" w:rsidRDefault="001C39C3">
            <w:pPr>
              <w:spacing w:line="276" w:lineRule="auto"/>
              <w:rPr>
                <w:kern w:val="0"/>
              </w:rPr>
            </w:pPr>
            <w:r w:rsidRPr="0082007A">
              <w:rPr>
                <w:b/>
              </w:rPr>
              <w:t xml:space="preserve">    </w:t>
            </w:r>
            <w:r w:rsidRPr="0082007A">
              <w:rPr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</w:t>
            </w:r>
            <w:r w:rsidRPr="0082007A">
              <w:rPr>
                <w:kern w:val="0"/>
              </w:rPr>
              <w:t xml:space="preserve"> </w:t>
            </w:r>
          </w:p>
          <w:p w14:paraId="60B06575" w14:textId="44A8A5A6" w:rsidR="003F48C1" w:rsidRPr="0082007A" w:rsidRDefault="005832A8">
            <w:pPr>
              <w:spacing w:line="276" w:lineRule="auto"/>
              <w:ind w:firstLineChars="177" w:firstLine="426"/>
            </w:pPr>
            <w:r w:rsidRPr="0082007A">
              <w:rPr>
                <w:b/>
                <w:noProof/>
                <w:color w:val="BFBFBF"/>
                <w:u w:val="single"/>
                <w:lang w:val="zh-CN"/>
              </w:rPr>
              <w:drawing>
                <wp:anchor distT="0" distB="0" distL="114300" distR="114300" simplePos="0" relativeHeight="251665408" behindDoc="0" locked="0" layoutInCell="1" allowOverlap="1" wp14:anchorId="161F77F6" wp14:editId="520BCC66">
                  <wp:simplePos x="0" y="0"/>
                  <wp:positionH relativeFrom="column">
                    <wp:posOffset>4749165</wp:posOffset>
                  </wp:positionH>
                  <wp:positionV relativeFrom="paragraph">
                    <wp:posOffset>189865</wp:posOffset>
                  </wp:positionV>
                  <wp:extent cx="970843" cy="558800"/>
                  <wp:effectExtent l="0" t="0" r="1270" b="0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43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C39C3" w:rsidRPr="0082007A">
              <w:t>特此声明！</w:t>
            </w:r>
          </w:p>
          <w:p w14:paraId="6A31148A" w14:textId="3FD8FFF1" w:rsidR="003F48C1" w:rsidRPr="0082007A" w:rsidRDefault="005832A8" w:rsidP="005832A8">
            <w:pPr>
              <w:spacing w:line="276" w:lineRule="auto"/>
              <w:ind w:right="1202" w:firstLineChars="177" w:firstLine="426"/>
              <w:jc w:val="center"/>
              <w:rPr>
                <w:b/>
                <w:color w:val="FF0000"/>
              </w:rPr>
            </w:pPr>
            <w:r w:rsidRPr="0082007A">
              <w:rPr>
                <w:b/>
                <w:lang w:val="en-GB"/>
              </w:rPr>
              <w:t xml:space="preserve">                                     </w:t>
            </w:r>
            <w:r w:rsidR="001C39C3" w:rsidRPr="0082007A">
              <w:rPr>
                <w:b/>
                <w:lang w:val="en-GB"/>
              </w:rPr>
              <w:t>作者签字</w:t>
            </w:r>
            <w:r w:rsidR="001C39C3" w:rsidRPr="0082007A">
              <w:rPr>
                <w:b/>
              </w:rPr>
              <w:t xml:space="preserve">: </w:t>
            </w:r>
            <w:sdt>
              <w:sdtPr>
                <w:rPr>
                  <w:b/>
                  <w:lang w:val="en-GB"/>
                </w:rPr>
                <w:alias w:val="作者"/>
                <w:id w:val="1799944922"/>
                <w:placeholder>
                  <w:docPart w:val="F20C5FF529FB464EBD28336C93EEB0E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FF0B8D" w:rsidRPr="0082007A">
                  <w:rPr>
                    <w:b/>
                    <w:lang w:val="en-GB"/>
                  </w:rPr>
                  <w:t>杨明欣</w:t>
                </w:r>
              </w:sdtContent>
            </w:sdt>
          </w:p>
          <w:p w14:paraId="77EDE691" w14:textId="77777777" w:rsidR="003F48C1" w:rsidRPr="0082007A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CB35337" w14:textId="77777777" w:rsidR="003F48C1" w:rsidRPr="0082007A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068C5FA4" w14:textId="77777777" w:rsidR="003F48C1" w:rsidRPr="0082007A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523DD764" w14:textId="77777777" w:rsidR="003F48C1" w:rsidRPr="0082007A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  <w:tr w:rsidR="003F48C1" w:rsidRPr="0082007A" w14:paraId="33D6E1F8" w14:textId="77777777">
        <w:tc>
          <w:tcPr>
            <w:tcW w:w="9180" w:type="dxa"/>
            <w:vAlign w:val="bottom"/>
          </w:tcPr>
          <w:p w14:paraId="39EC2868" w14:textId="77777777" w:rsidR="003F48C1" w:rsidRPr="0082007A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82007A">
              <w:rPr>
                <w:rFonts w:eastAsia="楷体"/>
                <w:sz w:val="32"/>
                <w:szCs w:val="32"/>
              </w:rPr>
              <w:t>二、对课程实验的学术评语（教师填写）</w:t>
            </w:r>
          </w:p>
        </w:tc>
      </w:tr>
      <w:tr w:rsidR="003F48C1" w:rsidRPr="0082007A" w14:paraId="1B90D151" w14:textId="77777777">
        <w:trPr>
          <w:trHeight w:hRule="exact" w:val="3093"/>
        </w:trPr>
        <w:tc>
          <w:tcPr>
            <w:tcW w:w="9180" w:type="dxa"/>
          </w:tcPr>
          <w:p w14:paraId="55A7A5CF" w14:textId="77777777" w:rsidR="003F48C1" w:rsidRPr="0082007A" w:rsidRDefault="001C39C3">
            <w:pPr>
              <w:spacing w:line="276" w:lineRule="auto"/>
              <w:ind w:firstLineChars="100" w:firstLine="281"/>
              <w:rPr>
                <w:rFonts w:eastAsia="楷体"/>
                <w:b/>
                <w:color w:val="FF0000"/>
                <w:sz w:val="36"/>
                <w:szCs w:val="36"/>
              </w:rPr>
            </w:pPr>
            <w:r w:rsidRPr="0082007A">
              <w:rPr>
                <w:b/>
                <w:color w:val="FF0000"/>
                <w:sz w:val="28"/>
              </w:rPr>
              <w:t xml:space="preserve"> </w:t>
            </w:r>
          </w:p>
        </w:tc>
      </w:tr>
      <w:tr w:rsidR="003F48C1" w:rsidRPr="0082007A" w14:paraId="20424EDE" w14:textId="77777777">
        <w:trPr>
          <w:trHeight w:val="702"/>
        </w:trPr>
        <w:tc>
          <w:tcPr>
            <w:tcW w:w="9180" w:type="dxa"/>
            <w:vAlign w:val="bottom"/>
          </w:tcPr>
          <w:p w14:paraId="1DBABF1C" w14:textId="77777777" w:rsidR="003F48C1" w:rsidRPr="0082007A" w:rsidRDefault="001C39C3">
            <w:pPr>
              <w:spacing w:line="360" w:lineRule="auto"/>
              <w:rPr>
                <w:lang w:val="en-GB"/>
              </w:rPr>
            </w:pPr>
            <w:r w:rsidRPr="0082007A">
              <w:rPr>
                <w:rFonts w:eastAsia="楷体"/>
                <w:sz w:val="32"/>
                <w:szCs w:val="32"/>
              </w:rPr>
              <w:t>三、对课程实验的评分（教师填写）</w:t>
            </w:r>
          </w:p>
        </w:tc>
      </w:tr>
      <w:tr w:rsidR="003F48C1" w:rsidRPr="0082007A" w14:paraId="28F0B9E2" w14:textId="77777777">
        <w:trPr>
          <w:trHeight w:hRule="exact" w:val="3425"/>
        </w:trPr>
        <w:tc>
          <w:tcPr>
            <w:tcW w:w="9180" w:type="dxa"/>
          </w:tcPr>
          <w:p w14:paraId="2AD86F3E" w14:textId="77777777" w:rsidR="003F48C1" w:rsidRPr="0082007A" w:rsidRDefault="003F48C1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3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84"/>
              <w:gridCol w:w="1694"/>
              <w:gridCol w:w="1695"/>
              <w:gridCol w:w="1695"/>
              <w:gridCol w:w="1695"/>
            </w:tblGrid>
            <w:tr w:rsidR="003F48C1" w:rsidRPr="0082007A" w14:paraId="58E14D7C" w14:textId="77777777">
              <w:trPr>
                <w:trHeight w:val="1244"/>
              </w:trPr>
              <w:tc>
                <w:tcPr>
                  <w:tcW w:w="1584" w:type="dxa"/>
                  <w:vAlign w:val="center"/>
                </w:tcPr>
                <w:p w14:paraId="4C307A22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评分项目</w:t>
                  </w:r>
                </w:p>
                <w:p w14:paraId="7ACA57AB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694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3F923BD9" w14:textId="77777777" w:rsidR="003F48C1" w:rsidRPr="0082007A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82007A">
                    <w:rPr>
                      <w:rFonts w:eastAsia="黑体"/>
                      <w:szCs w:val="28"/>
                    </w:rPr>
                    <w:t>课程目标</w:t>
                  </w:r>
                  <w:r w:rsidRPr="0082007A">
                    <w:rPr>
                      <w:rFonts w:eastAsia="黑体"/>
                      <w:szCs w:val="28"/>
                    </w:rPr>
                    <w:t>1</w:t>
                  </w:r>
                </w:p>
                <w:p w14:paraId="680ED011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工具应用</w:t>
                  </w:r>
                </w:p>
                <w:p w14:paraId="1B510D05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>10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F6D416D" w14:textId="77777777" w:rsidR="003F48C1" w:rsidRPr="0082007A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82007A">
                    <w:rPr>
                      <w:rFonts w:eastAsia="黑体"/>
                      <w:szCs w:val="28"/>
                    </w:rPr>
                    <w:t>课程目标</w:t>
                  </w:r>
                  <w:r w:rsidRPr="0082007A">
                    <w:rPr>
                      <w:rFonts w:eastAsia="黑体"/>
                      <w:szCs w:val="28"/>
                    </w:rPr>
                    <w:t>2</w:t>
                  </w:r>
                </w:p>
                <w:p w14:paraId="6D73A672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设计实现</w:t>
                  </w:r>
                </w:p>
                <w:p w14:paraId="08C557EE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>70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15CB0A53" w14:textId="77777777" w:rsidR="003F48C1" w:rsidRPr="0082007A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82007A">
                    <w:rPr>
                      <w:rFonts w:eastAsia="黑体"/>
                      <w:szCs w:val="28"/>
                    </w:rPr>
                    <w:t>课程目标</w:t>
                  </w:r>
                  <w:r w:rsidRPr="0082007A">
                    <w:rPr>
                      <w:rFonts w:eastAsia="黑体"/>
                      <w:szCs w:val="28"/>
                    </w:rPr>
                    <w:t>3</w:t>
                  </w:r>
                </w:p>
                <w:p w14:paraId="2957C2DC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验收与报告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 xml:space="preserve"> </w:t>
                  </w:r>
                </w:p>
                <w:p w14:paraId="26DB27F2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>20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40984754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最终评定</w:t>
                  </w:r>
                </w:p>
                <w:p w14:paraId="2CF5483E" w14:textId="77777777" w:rsidR="003F48C1" w:rsidRPr="0082007A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>100</w:t>
                  </w:r>
                  <w:r w:rsidRPr="0082007A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</w:tr>
            <w:tr w:rsidR="003F48C1" w:rsidRPr="0082007A" w14:paraId="66674FA4" w14:textId="77777777">
              <w:trPr>
                <w:trHeight w:val="1133"/>
              </w:trPr>
              <w:tc>
                <w:tcPr>
                  <w:tcW w:w="1584" w:type="dxa"/>
                  <w:vAlign w:val="center"/>
                </w:tcPr>
                <w:p w14:paraId="56667B84" w14:textId="77777777" w:rsidR="003F48C1" w:rsidRPr="0082007A" w:rsidRDefault="001C39C3">
                  <w:pPr>
                    <w:jc w:val="center"/>
                  </w:pPr>
                  <w:r w:rsidRPr="0082007A">
                    <w:rPr>
                      <w:rFonts w:eastAsia="楷体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694" w:type="dxa"/>
                  <w:vAlign w:val="center"/>
                </w:tcPr>
                <w:p w14:paraId="349D5F41" w14:textId="77777777" w:rsidR="003F48C1" w:rsidRPr="0082007A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145C1476" w14:textId="77777777" w:rsidR="003F48C1" w:rsidRPr="0082007A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2B89B029" w14:textId="77777777" w:rsidR="003F48C1" w:rsidRPr="0082007A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5C37DEB3" w14:textId="77777777" w:rsidR="003F48C1" w:rsidRPr="0082007A" w:rsidRDefault="003F48C1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246745E2" w14:textId="77777777" w:rsidR="003F48C1" w:rsidRPr="0082007A" w:rsidRDefault="003F48C1">
            <w:pPr>
              <w:ind w:firstLineChars="177" w:firstLine="425"/>
              <w:rPr>
                <w:lang w:val="en-GB"/>
              </w:rPr>
            </w:pPr>
          </w:p>
        </w:tc>
      </w:tr>
      <w:tr w:rsidR="003F48C1" w:rsidRPr="0082007A" w14:paraId="4AC21B13" w14:textId="77777777">
        <w:trPr>
          <w:trHeight w:val="808"/>
        </w:trPr>
        <w:tc>
          <w:tcPr>
            <w:tcW w:w="9180" w:type="dxa"/>
            <w:vAlign w:val="bottom"/>
          </w:tcPr>
          <w:p w14:paraId="3617D138" w14:textId="77777777" w:rsidR="003F48C1" w:rsidRPr="0082007A" w:rsidRDefault="001C39C3">
            <w:pPr>
              <w:wordWrap w:val="0"/>
              <w:spacing w:line="300" w:lineRule="auto"/>
              <w:jc w:val="right"/>
              <w:rPr>
                <w:b/>
              </w:rPr>
            </w:pPr>
            <w:r w:rsidRPr="0082007A">
              <w:rPr>
                <w:b/>
              </w:rPr>
              <w:t xml:space="preserve">                                    </w:t>
            </w:r>
            <w:r w:rsidRPr="0082007A">
              <w:rPr>
                <w:b/>
                <w:lang w:val="en-GB"/>
              </w:rPr>
              <w:t>指导教师签字</w:t>
            </w:r>
            <w:r w:rsidRPr="0082007A">
              <w:rPr>
                <w:b/>
              </w:rPr>
              <w:t xml:space="preserve">: </w:t>
            </w:r>
            <w:r w:rsidRPr="0082007A">
              <w:rPr>
                <w:b/>
                <w:u w:val="single"/>
              </w:rPr>
              <w:t xml:space="preserve">                  </w:t>
            </w:r>
            <w:r w:rsidRPr="0082007A">
              <w:rPr>
                <w:b/>
              </w:rPr>
              <w:t xml:space="preserve"> </w:t>
            </w:r>
          </w:p>
        </w:tc>
      </w:tr>
    </w:tbl>
    <w:p w14:paraId="1395778E" w14:textId="77777777" w:rsidR="003F48C1" w:rsidRPr="0082007A" w:rsidRDefault="003F48C1">
      <w:pPr>
        <w:jc w:val="left"/>
        <w:rPr>
          <w:rFonts w:eastAsia="华文楷体"/>
          <w:b/>
          <w:bCs/>
          <w:spacing w:val="20"/>
          <w:sz w:val="28"/>
          <w:szCs w:val="21"/>
        </w:rPr>
      </w:pPr>
    </w:p>
    <w:p w14:paraId="68183948" w14:textId="77777777" w:rsidR="003F48C1" w:rsidRPr="0082007A" w:rsidRDefault="003F48C1"/>
    <w:sectPr w:rsidR="003F48C1" w:rsidRPr="0082007A">
      <w:headerReference w:type="default" r:id="rId49"/>
      <w:footerReference w:type="default" r:id="rId50"/>
      <w:footnotePr>
        <w:numRestart w:val="eachPage"/>
      </w:footnotePr>
      <w:pgSz w:w="11906" w:h="16838"/>
      <w:pgMar w:top="1843" w:right="1610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BB5AD" w14:textId="77777777" w:rsidR="00FB1787" w:rsidRDefault="00FB1787">
      <w:r>
        <w:separator/>
      </w:r>
    </w:p>
  </w:endnote>
  <w:endnote w:type="continuationSeparator" w:id="0">
    <w:p w14:paraId="609AD96F" w14:textId="77777777" w:rsidR="00FB1787" w:rsidRDefault="00FB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338AFC38-F880-41D8-8E57-FB5CF64AC57E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26E8517-0CB8-463C-81DF-FD86ED2DAE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3" w:subsetted="1" w:fontKey="{36915B15-59E0-470B-B97A-467CBB33D2C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4" w:subsetted="1" w:fontKey="{86E559D0-6030-4F2A-935D-00183A10AAA7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821DE6CA-EFD0-4856-95D7-C1F79E73B446}"/>
    <w:embedBold r:id="rId6" w:subsetted="1" w:fontKey="{3704145E-6FF2-4CBF-B88C-D74C42F1D7F8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B0B78" w14:textId="050B85C0" w:rsidR="003F48C1" w:rsidRDefault="001C39C3">
    <w:pPr>
      <w:pStyle w:val="af5"/>
      <w:jc w:val="center"/>
    </w:pPr>
    <w:r>
      <w:fldChar w:fldCharType="begin"/>
    </w:r>
    <w:r>
      <w:instrText>PAGE   \* MERGEFORMAT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CDDCC" w14:textId="77777777" w:rsidR="003F48C1" w:rsidRDefault="001C39C3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33426BB" wp14:editId="02BE916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jtLiNcAAAAJAQAADwAAAAAAAAABACAAAAAi&#10;AAAAZHJzL2Rvd25yZXYueG1sUEsBAhQAFAAAAAgAh07iQKwj7JH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25</w:t>
    </w:r>
    <w:r>
      <w:fldChar w:fldCharType="end"/>
    </w:r>
  </w:p>
  <w:p w14:paraId="56A592EE" w14:textId="77777777" w:rsidR="003F48C1" w:rsidRDefault="003F48C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25361" w14:textId="77777777" w:rsidR="00FB1787" w:rsidRDefault="00FB1787">
      <w:r>
        <w:separator/>
      </w:r>
    </w:p>
  </w:footnote>
  <w:footnote w:type="continuationSeparator" w:id="0">
    <w:p w14:paraId="6E99183D" w14:textId="77777777" w:rsidR="00FB1787" w:rsidRDefault="00FB1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634B" w14:textId="77777777" w:rsidR="003F48C1" w:rsidRDefault="003F48C1">
    <w:pPr>
      <w:pStyle w:val="af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274F5" w14:textId="77777777" w:rsidR="003F48C1" w:rsidRDefault="003F48C1">
    <w:pPr>
      <w:pStyle w:val="af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666AC" w14:textId="77777777" w:rsidR="003F48C1" w:rsidRDefault="001C39C3">
    <w:pPr>
      <w:pStyle w:val="af6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6EED6ED0" wp14:editId="25C119C0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E824D" w14:textId="77777777" w:rsidR="003F48C1" w:rsidRDefault="001C39C3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ED6ED0" id="Group 8" o:spid="_x0000_s1028" style="position:absolute;left:0;text-align:left;margin-left:-2.9pt;margin-top:7.75pt;width:450.15pt;height:30.35pt;z-index:25165670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">
              <v:line id="Line 9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521E824D" w14:textId="77777777" w:rsidR="003F48C1" w:rsidRDefault="001C39C3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498BD" w14:textId="77777777" w:rsidR="003F48C1" w:rsidRDefault="003F48C1">
    <w:pPr>
      <w:pStyle w:val="af6"/>
      <w:pBdr>
        <w:bottom w:val="none" w:sz="0" w:space="0" w:color="auto"/>
      </w:pBdr>
    </w:pPr>
  </w:p>
  <w:p w14:paraId="25E442A2" w14:textId="77777777" w:rsidR="003F48C1" w:rsidRDefault="001C39C3"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8FA7EE3" wp14:editId="5CE2770C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BNWhNcAAAAJAQAADwAAAAAAAAABACAAAAAi&#10;AAAAZHJzL2Rvd25yZXYueG1sUEsBAhQAFAAAAAgAh07iQN2ZAx/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6FDE41E" wp14:editId="05254E29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E99674" w14:textId="77777777" w:rsidR="003F48C1" w:rsidRDefault="001C39C3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FDE41E" id="Rectangle 16" o:spid="_x0000_s1031" style="position:absolute;left:0;text-align:left;margin-left:-7.6pt;margin-top:6.2pt;width:414pt;height:33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" filled="f" stroked="f">
              <v:textbox>
                <w:txbxContent>
                  <w:p w14:paraId="04E99674" w14:textId="77777777" w:rsidR="003F48C1" w:rsidRDefault="001C39C3">
                    <w:pPr>
                      <w:jc w:val="left"/>
                      <w:rPr>
                        <w:rFonts w:ascii="楷体" w:eastAsia="楷体" w:hAnsi="楷体"/>
                      </w:rPr>
                    </w:pPr>
                    <w:r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8C3E9AB0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214D41D4"/>
    <w:multiLevelType w:val="hybridMultilevel"/>
    <w:tmpl w:val="5A3068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C17831"/>
    <w:multiLevelType w:val="hybridMultilevel"/>
    <w:tmpl w:val="67580F24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0" w15:restartNumberingAfterBreak="0">
    <w:nsid w:val="44942700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0"/>
  </w:num>
  <w:num w:numId="11">
    <w:abstractNumId w:val="1"/>
    <w:lvlOverride w:ilvl="0">
      <w:startOverride w:val="1"/>
    </w:lvlOverride>
  </w:num>
  <w:num w:numId="12">
    <w:abstractNumId w:val="7"/>
  </w:num>
  <w:num w:numId="13">
    <w:abstractNumId w:val="7"/>
  </w:num>
  <w:num w:numId="14">
    <w:abstractNumId w:val="9"/>
  </w:num>
  <w:num w:numId="15">
    <w:abstractNumId w:val="8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2175D"/>
    <w:rsid w:val="00022296"/>
    <w:rsid w:val="00022554"/>
    <w:rsid w:val="00023E8D"/>
    <w:rsid w:val="00034619"/>
    <w:rsid w:val="000349F6"/>
    <w:rsid w:val="0004051D"/>
    <w:rsid w:val="000425AB"/>
    <w:rsid w:val="00042E0A"/>
    <w:rsid w:val="000554E7"/>
    <w:rsid w:val="00086216"/>
    <w:rsid w:val="000A0304"/>
    <w:rsid w:val="000B0A15"/>
    <w:rsid w:val="000B66AE"/>
    <w:rsid w:val="000C5960"/>
    <w:rsid w:val="000E101B"/>
    <w:rsid w:val="000E23B0"/>
    <w:rsid w:val="001028DA"/>
    <w:rsid w:val="00116870"/>
    <w:rsid w:val="001169EB"/>
    <w:rsid w:val="00133486"/>
    <w:rsid w:val="00140BB2"/>
    <w:rsid w:val="0014337A"/>
    <w:rsid w:val="0014440F"/>
    <w:rsid w:val="00167CD3"/>
    <w:rsid w:val="00172A27"/>
    <w:rsid w:val="00186A26"/>
    <w:rsid w:val="00187475"/>
    <w:rsid w:val="001A10E8"/>
    <w:rsid w:val="001B4B1E"/>
    <w:rsid w:val="001C32AB"/>
    <w:rsid w:val="001C39C3"/>
    <w:rsid w:val="001C5F4B"/>
    <w:rsid w:val="001E0093"/>
    <w:rsid w:val="001E4655"/>
    <w:rsid w:val="0020007E"/>
    <w:rsid w:val="00200B33"/>
    <w:rsid w:val="0020750F"/>
    <w:rsid w:val="00207D8A"/>
    <w:rsid w:val="002113B0"/>
    <w:rsid w:val="00217EE9"/>
    <w:rsid w:val="00220015"/>
    <w:rsid w:val="002320D0"/>
    <w:rsid w:val="002370A2"/>
    <w:rsid w:val="00244457"/>
    <w:rsid w:val="00251310"/>
    <w:rsid w:val="00260946"/>
    <w:rsid w:val="00262EA4"/>
    <w:rsid w:val="0026497A"/>
    <w:rsid w:val="00294C2D"/>
    <w:rsid w:val="00297BF1"/>
    <w:rsid w:val="002B237F"/>
    <w:rsid w:val="002B45CE"/>
    <w:rsid w:val="002B73CD"/>
    <w:rsid w:val="002C2482"/>
    <w:rsid w:val="002C4A11"/>
    <w:rsid w:val="002F3BC9"/>
    <w:rsid w:val="002F77AC"/>
    <w:rsid w:val="003279EE"/>
    <w:rsid w:val="00342864"/>
    <w:rsid w:val="003445D3"/>
    <w:rsid w:val="003462FA"/>
    <w:rsid w:val="00361F8B"/>
    <w:rsid w:val="00377DB8"/>
    <w:rsid w:val="00380928"/>
    <w:rsid w:val="003A2CB6"/>
    <w:rsid w:val="003A566F"/>
    <w:rsid w:val="003E16EA"/>
    <w:rsid w:val="003F48C1"/>
    <w:rsid w:val="004034D4"/>
    <w:rsid w:val="0044137D"/>
    <w:rsid w:val="004514C4"/>
    <w:rsid w:val="00452240"/>
    <w:rsid w:val="004660DE"/>
    <w:rsid w:val="004868D4"/>
    <w:rsid w:val="004A59A7"/>
    <w:rsid w:val="004B5FEA"/>
    <w:rsid w:val="004B72DA"/>
    <w:rsid w:val="004C4627"/>
    <w:rsid w:val="004E1565"/>
    <w:rsid w:val="004F5B67"/>
    <w:rsid w:val="00513BC6"/>
    <w:rsid w:val="00515E1E"/>
    <w:rsid w:val="00516C7B"/>
    <w:rsid w:val="00517FB0"/>
    <w:rsid w:val="005314C5"/>
    <w:rsid w:val="00537D21"/>
    <w:rsid w:val="00540570"/>
    <w:rsid w:val="00556DEF"/>
    <w:rsid w:val="00572141"/>
    <w:rsid w:val="005832A8"/>
    <w:rsid w:val="00590089"/>
    <w:rsid w:val="005A6CFA"/>
    <w:rsid w:val="005A7DE6"/>
    <w:rsid w:val="005C0BD0"/>
    <w:rsid w:val="005C193B"/>
    <w:rsid w:val="0061174A"/>
    <w:rsid w:val="006229CB"/>
    <w:rsid w:val="006241B3"/>
    <w:rsid w:val="0063251C"/>
    <w:rsid w:val="00647348"/>
    <w:rsid w:val="00667CF7"/>
    <w:rsid w:val="00673C88"/>
    <w:rsid w:val="006774CF"/>
    <w:rsid w:val="0067778B"/>
    <w:rsid w:val="006B0265"/>
    <w:rsid w:val="006B313D"/>
    <w:rsid w:val="006B600F"/>
    <w:rsid w:val="006B67BF"/>
    <w:rsid w:val="006F6A9F"/>
    <w:rsid w:val="00715758"/>
    <w:rsid w:val="00720D3B"/>
    <w:rsid w:val="00727BD6"/>
    <w:rsid w:val="007301FD"/>
    <w:rsid w:val="00730EC8"/>
    <w:rsid w:val="00734300"/>
    <w:rsid w:val="007368B3"/>
    <w:rsid w:val="007379E0"/>
    <w:rsid w:val="00741A92"/>
    <w:rsid w:val="0075499C"/>
    <w:rsid w:val="007604BB"/>
    <w:rsid w:val="0076565C"/>
    <w:rsid w:val="00792FA6"/>
    <w:rsid w:val="0079589D"/>
    <w:rsid w:val="00795F6A"/>
    <w:rsid w:val="007A0754"/>
    <w:rsid w:val="007A3502"/>
    <w:rsid w:val="007B7B27"/>
    <w:rsid w:val="007D373D"/>
    <w:rsid w:val="007E12D0"/>
    <w:rsid w:val="007E66CC"/>
    <w:rsid w:val="0080278A"/>
    <w:rsid w:val="0080789B"/>
    <w:rsid w:val="0082007A"/>
    <w:rsid w:val="008237E9"/>
    <w:rsid w:val="008238D0"/>
    <w:rsid w:val="008306AA"/>
    <w:rsid w:val="0083285C"/>
    <w:rsid w:val="008379A6"/>
    <w:rsid w:val="008500E9"/>
    <w:rsid w:val="008675F3"/>
    <w:rsid w:val="008938DA"/>
    <w:rsid w:val="008956BB"/>
    <w:rsid w:val="008B28F4"/>
    <w:rsid w:val="008B606E"/>
    <w:rsid w:val="008B70C2"/>
    <w:rsid w:val="008F0EAC"/>
    <w:rsid w:val="008F3AB4"/>
    <w:rsid w:val="008F71FA"/>
    <w:rsid w:val="00916A50"/>
    <w:rsid w:val="009170F2"/>
    <w:rsid w:val="00920E18"/>
    <w:rsid w:val="00921F67"/>
    <w:rsid w:val="00925317"/>
    <w:rsid w:val="0093739E"/>
    <w:rsid w:val="00971E8F"/>
    <w:rsid w:val="00987260"/>
    <w:rsid w:val="00992939"/>
    <w:rsid w:val="00995C73"/>
    <w:rsid w:val="009970CD"/>
    <w:rsid w:val="009A188F"/>
    <w:rsid w:val="009A20BE"/>
    <w:rsid w:val="009B4D55"/>
    <w:rsid w:val="009B5B12"/>
    <w:rsid w:val="009D3C3E"/>
    <w:rsid w:val="009D6D29"/>
    <w:rsid w:val="009D7985"/>
    <w:rsid w:val="009E2A9D"/>
    <w:rsid w:val="009E5D66"/>
    <w:rsid w:val="009F4396"/>
    <w:rsid w:val="00A24657"/>
    <w:rsid w:val="00A5217F"/>
    <w:rsid w:val="00A53231"/>
    <w:rsid w:val="00A57071"/>
    <w:rsid w:val="00A62CB9"/>
    <w:rsid w:val="00A86BE9"/>
    <w:rsid w:val="00AA32DB"/>
    <w:rsid w:val="00AA50A1"/>
    <w:rsid w:val="00AC4BE3"/>
    <w:rsid w:val="00AD35EE"/>
    <w:rsid w:val="00AD752A"/>
    <w:rsid w:val="00AE5471"/>
    <w:rsid w:val="00AE7CDE"/>
    <w:rsid w:val="00AF1C18"/>
    <w:rsid w:val="00B01429"/>
    <w:rsid w:val="00B17CCE"/>
    <w:rsid w:val="00B443FD"/>
    <w:rsid w:val="00B5427A"/>
    <w:rsid w:val="00B60798"/>
    <w:rsid w:val="00B74C5F"/>
    <w:rsid w:val="00B86BC9"/>
    <w:rsid w:val="00B91A6F"/>
    <w:rsid w:val="00B949F8"/>
    <w:rsid w:val="00B94ACF"/>
    <w:rsid w:val="00BA280C"/>
    <w:rsid w:val="00BA6E86"/>
    <w:rsid w:val="00BC1B48"/>
    <w:rsid w:val="00BD123E"/>
    <w:rsid w:val="00BD59DA"/>
    <w:rsid w:val="00BD5FD1"/>
    <w:rsid w:val="00BE372E"/>
    <w:rsid w:val="00BF0CCA"/>
    <w:rsid w:val="00C11C69"/>
    <w:rsid w:val="00C262C1"/>
    <w:rsid w:val="00C3471B"/>
    <w:rsid w:val="00C3676B"/>
    <w:rsid w:val="00C43794"/>
    <w:rsid w:val="00C54A26"/>
    <w:rsid w:val="00C6058E"/>
    <w:rsid w:val="00C62864"/>
    <w:rsid w:val="00CB2392"/>
    <w:rsid w:val="00CB2498"/>
    <w:rsid w:val="00CC375F"/>
    <w:rsid w:val="00CC619D"/>
    <w:rsid w:val="00CC727B"/>
    <w:rsid w:val="00CE016B"/>
    <w:rsid w:val="00CE7FBA"/>
    <w:rsid w:val="00D00130"/>
    <w:rsid w:val="00D067A2"/>
    <w:rsid w:val="00D15E31"/>
    <w:rsid w:val="00D21C3E"/>
    <w:rsid w:val="00D22C98"/>
    <w:rsid w:val="00D319EF"/>
    <w:rsid w:val="00D337FA"/>
    <w:rsid w:val="00D3722E"/>
    <w:rsid w:val="00D56A82"/>
    <w:rsid w:val="00D61E74"/>
    <w:rsid w:val="00D7519A"/>
    <w:rsid w:val="00D844AD"/>
    <w:rsid w:val="00D84516"/>
    <w:rsid w:val="00D87DBA"/>
    <w:rsid w:val="00D951D1"/>
    <w:rsid w:val="00DB6974"/>
    <w:rsid w:val="00DC1636"/>
    <w:rsid w:val="00DE1F85"/>
    <w:rsid w:val="00DE5453"/>
    <w:rsid w:val="00E04FF9"/>
    <w:rsid w:val="00E05066"/>
    <w:rsid w:val="00E1789F"/>
    <w:rsid w:val="00E4054C"/>
    <w:rsid w:val="00E61F6B"/>
    <w:rsid w:val="00E7603C"/>
    <w:rsid w:val="00E8446F"/>
    <w:rsid w:val="00EB16A0"/>
    <w:rsid w:val="00EB1C29"/>
    <w:rsid w:val="00EB4CCC"/>
    <w:rsid w:val="00EB7723"/>
    <w:rsid w:val="00ED1259"/>
    <w:rsid w:val="00ED747C"/>
    <w:rsid w:val="00F01802"/>
    <w:rsid w:val="00F1073F"/>
    <w:rsid w:val="00F10F46"/>
    <w:rsid w:val="00F16182"/>
    <w:rsid w:val="00F20E68"/>
    <w:rsid w:val="00F21128"/>
    <w:rsid w:val="00F35EEE"/>
    <w:rsid w:val="00F44E8D"/>
    <w:rsid w:val="00F57229"/>
    <w:rsid w:val="00F5775D"/>
    <w:rsid w:val="00F70AC6"/>
    <w:rsid w:val="00F85593"/>
    <w:rsid w:val="00FA0683"/>
    <w:rsid w:val="00FA3E96"/>
    <w:rsid w:val="00FA4D08"/>
    <w:rsid w:val="00FB165C"/>
    <w:rsid w:val="00FB1787"/>
    <w:rsid w:val="00FB25D5"/>
    <w:rsid w:val="00FC18B6"/>
    <w:rsid w:val="00FC3DCA"/>
    <w:rsid w:val="00FE0EF7"/>
    <w:rsid w:val="00FF0B8D"/>
    <w:rsid w:val="00FF443C"/>
    <w:rsid w:val="00FF7CA6"/>
    <w:rsid w:val="093E63D1"/>
    <w:rsid w:val="27535CF7"/>
    <w:rsid w:val="4D5675F3"/>
    <w:rsid w:val="56AE0A32"/>
    <w:rsid w:val="66F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DA94A20"/>
  <w15:docId w15:val="{DCBEF1AF-71B3-439B-B298-9BC71066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673C88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pageBreakBefore/>
      <w:numPr>
        <w:numId w:val="1"/>
      </w:numPr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2"/>
    <w:qFormat/>
    <w:rsid w:val="00CB2498"/>
    <w:pPr>
      <w:keepNext/>
      <w:numPr>
        <w:ilvl w:val="1"/>
        <w:numId w:val="1"/>
      </w:numPr>
      <w:tabs>
        <w:tab w:val="clear" w:pos="720"/>
        <w:tab w:val="left" w:pos="567"/>
        <w:tab w:val="left" w:pos="601"/>
        <w:tab w:val="left" w:pos="1145"/>
      </w:tabs>
      <w:snapToGrid w:val="0"/>
      <w:spacing w:before="459" w:after="459"/>
      <w:ind w:left="578" w:hanging="578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601"/>
      </w:tabs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601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601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601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601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</w:style>
  <w:style w:type="paragraph" w:styleId="a8">
    <w:name w:val="caption"/>
    <w:basedOn w:val="a2"/>
    <w:next w:val="a2"/>
    <w:link w:val="a9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pPr>
      <w:numPr>
        <w:numId w:val="2"/>
      </w:numPr>
      <w:ind w:firstLineChars="0" w:firstLine="0"/>
    </w:pPr>
  </w:style>
  <w:style w:type="paragraph" w:styleId="aa">
    <w:name w:val="Document Map"/>
    <w:basedOn w:val="a2"/>
    <w:qFormat/>
    <w:pPr>
      <w:shd w:val="clear" w:color="auto" w:fill="000080"/>
    </w:pPr>
  </w:style>
  <w:style w:type="paragraph" w:styleId="ab">
    <w:name w:val="annotation text"/>
    <w:basedOn w:val="a2"/>
    <w:link w:val="ac"/>
    <w:qFormat/>
    <w:pPr>
      <w:jc w:val="left"/>
    </w:pPr>
  </w:style>
  <w:style w:type="paragraph" w:styleId="32">
    <w:name w:val="Body Text 3"/>
    <w:basedOn w:val="a2"/>
    <w:qFormat/>
    <w:rPr>
      <w:i/>
      <w:iCs/>
      <w:sz w:val="28"/>
    </w:rPr>
  </w:style>
  <w:style w:type="paragraph" w:styleId="ad">
    <w:name w:val="Body Text"/>
    <w:basedOn w:val="a2"/>
    <w:qFormat/>
    <w:rPr>
      <w:b/>
      <w:bCs/>
      <w:i/>
      <w:iCs/>
      <w:sz w:val="28"/>
    </w:rPr>
  </w:style>
  <w:style w:type="paragraph" w:styleId="ae">
    <w:name w:val="Body Text Indent"/>
    <w:basedOn w:val="a2"/>
    <w:link w:val="af"/>
    <w:qFormat/>
    <w:pPr>
      <w:spacing w:after="120"/>
      <w:ind w:leftChars="200" w:left="420"/>
    </w:pPr>
    <w:rPr>
      <w:sz w:val="21"/>
    </w:rPr>
  </w:style>
  <w:style w:type="paragraph" w:styleId="af0">
    <w:name w:val="Plain Text"/>
    <w:basedOn w:val="a2"/>
    <w:link w:val="af1"/>
    <w:qFormat/>
    <w:pPr>
      <w:widowControl/>
      <w:jc w:val="left"/>
    </w:pPr>
    <w:rPr>
      <w:rFonts w:ascii="宋体" w:hAnsi="Courier New"/>
      <w:sz w:val="21"/>
    </w:rPr>
  </w:style>
  <w:style w:type="paragraph" w:styleId="20">
    <w:name w:val="Body Text Indent 2"/>
    <w:basedOn w:val="a2"/>
    <w:link w:val="21"/>
    <w:qFormat/>
    <w:pPr>
      <w:spacing w:after="120" w:line="480" w:lineRule="auto"/>
      <w:ind w:leftChars="200" w:left="420"/>
    </w:pPr>
    <w:rPr>
      <w:sz w:val="21"/>
    </w:rPr>
  </w:style>
  <w:style w:type="paragraph" w:styleId="af2">
    <w:name w:val="endnote text"/>
    <w:basedOn w:val="a2"/>
    <w:qFormat/>
    <w:pPr>
      <w:snapToGrid w:val="0"/>
      <w:jc w:val="left"/>
    </w:pPr>
  </w:style>
  <w:style w:type="paragraph" w:styleId="af3">
    <w:name w:val="Balloon Text"/>
    <w:basedOn w:val="a2"/>
    <w:link w:val="af4"/>
    <w:qFormat/>
    <w:rPr>
      <w:sz w:val="18"/>
      <w:szCs w:val="18"/>
    </w:rPr>
  </w:style>
  <w:style w:type="paragraph" w:styleId="af5">
    <w:name w:val="footer"/>
    <w:basedOn w:val="a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</w:style>
  <w:style w:type="paragraph" w:styleId="af7">
    <w:name w:val="footnote text"/>
    <w:basedOn w:val="a2"/>
    <w:link w:val="af8"/>
    <w:qFormat/>
    <w:pPr>
      <w:snapToGrid w:val="0"/>
    </w:pPr>
    <w:rPr>
      <w:sz w:val="18"/>
      <w:szCs w:val="18"/>
    </w:rPr>
  </w:style>
  <w:style w:type="paragraph" w:styleId="3">
    <w:name w:val="Body Text Indent 3"/>
    <w:basedOn w:val="a2"/>
    <w:link w:val="33"/>
    <w:qFormat/>
    <w:pPr>
      <w:numPr>
        <w:numId w:val="3"/>
      </w:numPr>
    </w:pPr>
  </w:style>
  <w:style w:type="paragraph" w:styleId="af9">
    <w:name w:val="table of figures"/>
    <w:basedOn w:val="a2"/>
    <w:next w:val="a2"/>
    <w:qFormat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unhideWhenUsed/>
    <w:pPr>
      <w:ind w:leftChars="200" w:left="420"/>
    </w:pPr>
  </w:style>
  <w:style w:type="paragraph" w:styleId="22">
    <w:name w:val="Body Text 2"/>
    <w:basedOn w:val="a2"/>
    <w:qFormat/>
    <w:rPr>
      <w:i/>
      <w:iCs/>
      <w:sz w:val="30"/>
    </w:rPr>
  </w:style>
  <w:style w:type="paragraph" w:styleId="afa">
    <w:name w:val="annotation subject"/>
    <w:basedOn w:val="ab"/>
    <w:next w:val="ab"/>
    <w:link w:val="afb"/>
    <w:qFormat/>
    <w:rPr>
      <w:b/>
      <w:bCs/>
    </w:rPr>
  </w:style>
  <w:style w:type="character" w:styleId="afc">
    <w:name w:val="Strong"/>
    <w:basedOn w:val="a4"/>
    <w:uiPriority w:val="22"/>
    <w:qFormat/>
    <w:rPr>
      <w:b/>
    </w:rPr>
  </w:style>
  <w:style w:type="character" w:styleId="afd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e">
    <w:name w:val="page number"/>
    <w:basedOn w:val="a4"/>
    <w:qFormat/>
  </w:style>
  <w:style w:type="character" w:styleId="aff">
    <w:name w:val="FollowedHyperlink"/>
    <w:qFormat/>
    <w:rPr>
      <w:color w:val="800080"/>
      <w:u w:val="single"/>
    </w:rPr>
  </w:style>
  <w:style w:type="character" w:styleId="aff0">
    <w:name w:val="Hyperlink"/>
    <w:uiPriority w:val="99"/>
    <w:qFormat/>
    <w:rPr>
      <w:color w:val="auto"/>
      <w:u w:val="none"/>
    </w:rPr>
  </w:style>
  <w:style w:type="character" w:styleId="aff1">
    <w:name w:val="annotation reference"/>
    <w:qFormat/>
    <w:rPr>
      <w:sz w:val="21"/>
      <w:szCs w:val="21"/>
    </w:rPr>
  </w:style>
  <w:style w:type="character" w:styleId="aff2">
    <w:name w:val="footnote reference"/>
    <w:qFormat/>
    <w:rPr>
      <w:vertAlign w:val="superscript"/>
    </w:rPr>
  </w:style>
  <w:style w:type="character" w:customStyle="1" w:styleId="aff3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character" w:customStyle="1" w:styleId="aff4">
    <w:name w:val="正文：英文强调"/>
    <w:qFormat/>
    <w:rPr>
      <w:rFonts w:ascii="Times New Roman" w:hAnsi="Times New Roman"/>
      <w:i/>
    </w:rPr>
  </w:style>
  <w:style w:type="character" w:customStyle="1" w:styleId="aff5">
    <w:name w:val="无间隔 字符"/>
    <w:link w:val="aff6"/>
    <w:qFormat/>
    <w:rPr>
      <w:rFonts w:ascii="Calibri" w:hAnsi="Calibri"/>
      <w:sz w:val="22"/>
      <w:szCs w:val="22"/>
      <w:lang w:bidi="ar-SA"/>
    </w:rPr>
  </w:style>
  <w:style w:type="paragraph" w:styleId="aff6">
    <w:name w:val="No Spacing"/>
    <w:link w:val="aff5"/>
    <w:qFormat/>
    <w:rPr>
      <w:rFonts w:ascii="Calibri" w:hAnsi="Calibri"/>
      <w:sz w:val="22"/>
      <w:szCs w:val="22"/>
    </w:rPr>
  </w:style>
  <w:style w:type="character" w:customStyle="1" w:styleId="af4">
    <w:name w:val="批注框文本 字符"/>
    <w:link w:val="af3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Pr>
      <w:rFonts w:eastAsia="仿宋_GB2312"/>
      <w:bCs/>
      <w:sz w:val="24"/>
      <w:szCs w:val="28"/>
    </w:rPr>
  </w:style>
  <w:style w:type="character" w:customStyle="1" w:styleId="aff7">
    <w:name w:val="引用 字符"/>
    <w:link w:val="aff8"/>
    <w:qFormat/>
    <w:rPr>
      <w:i/>
      <w:iCs/>
      <w:color w:val="000000"/>
      <w:kern w:val="2"/>
      <w:sz w:val="21"/>
      <w:szCs w:val="24"/>
    </w:rPr>
  </w:style>
  <w:style w:type="paragraph" w:styleId="aff8">
    <w:name w:val="Quote"/>
    <w:basedOn w:val="a2"/>
    <w:next w:val="a2"/>
    <w:link w:val="aff7"/>
    <w:qFormat/>
    <w:rPr>
      <w:i/>
      <w:iCs/>
      <w:color w:val="000000"/>
      <w:sz w:val="21"/>
    </w:rPr>
  </w:style>
  <w:style w:type="character" w:customStyle="1" w:styleId="21">
    <w:name w:val="正文文本缩进 2 字符"/>
    <w:link w:val="20"/>
    <w:qFormat/>
    <w:rPr>
      <w:kern w:val="2"/>
      <w:sz w:val="21"/>
      <w:szCs w:val="24"/>
    </w:rPr>
  </w:style>
  <w:style w:type="character" w:customStyle="1" w:styleId="31">
    <w:name w:val="标题 3 字符"/>
    <w:link w:val="30"/>
    <w:qFormat/>
    <w:rPr>
      <w:rFonts w:ascii="Arial" w:eastAsia="黑体" w:hAnsi="Arial"/>
      <w:bCs/>
      <w:kern w:val="2"/>
      <w:sz w:val="24"/>
      <w:szCs w:val="32"/>
    </w:rPr>
  </w:style>
  <w:style w:type="character" w:customStyle="1" w:styleId="ac">
    <w:name w:val="批注文字 字符"/>
    <w:link w:val="ab"/>
    <w:qFormat/>
    <w:rPr>
      <w:kern w:val="2"/>
      <w:sz w:val="24"/>
      <w:szCs w:val="24"/>
    </w:rPr>
  </w:style>
  <w:style w:type="character" w:customStyle="1" w:styleId="af">
    <w:name w:val="正文文本缩进 字符"/>
    <w:link w:val="ae"/>
    <w:qFormat/>
    <w:rPr>
      <w:kern w:val="2"/>
      <w:sz w:val="21"/>
      <w:szCs w:val="24"/>
    </w:rPr>
  </w:style>
  <w:style w:type="character" w:customStyle="1" w:styleId="a7">
    <w:name w:val="正文缩进 字符"/>
    <w:link w:val="a3"/>
    <w:qFormat/>
    <w:rPr>
      <w:kern w:val="2"/>
      <w:sz w:val="24"/>
      <w:szCs w:val="24"/>
    </w:rPr>
  </w:style>
  <w:style w:type="character" w:customStyle="1" w:styleId="aff9">
    <w:name w:val="正文：程序代码"/>
    <w:qFormat/>
    <w:rPr>
      <w:rFonts w:ascii="MS Gothic" w:eastAsia="仿宋_GB2312" w:hAnsi="MS Gothic"/>
    </w:rPr>
  </w:style>
  <w:style w:type="character" w:customStyle="1" w:styleId="af1">
    <w:name w:val="纯文本 字符"/>
    <w:link w:val="af0"/>
    <w:qFormat/>
    <w:rPr>
      <w:rFonts w:ascii="宋体" w:hAnsi="Courier New"/>
      <w:sz w:val="21"/>
    </w:rPr>
  </w:style>
  <w:style w:type="character" w:customStyle="1" w:styleId="CharChar0">
    <w:name w:val="论文正文 Char Char"/>
    <w:link w:val="affa"/>
    <w:qFormat/>
    <w:rPr>
      <w:rFonts w:ascii="Cambria Math" w:hAnsi="Cambria Math"/>
      <w:kern w:val="2"/>
      <w:sz w:val="24"/>
      <w:szCs w:val="22"/>
    </w:rPr>
  </w:style>
  <w:style w:type="paragraph" w:customStyle="1" w:styleId="affa">
    <w:name w:val="论文正文"/>
    <w:basedOn w:val="a2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b">
    <w:name w:val="批注主题 字符"/>
    <w:link w:val="afa"/>
    <w:qFormat/>
    <w:rPr>
      <w:b/>
      <w:bCs/>
      <w:kern w:val="2"/>
      <w:sz w:val="24"/>
      <w:szCs w:val="24"/>
    </w:rPr>
  </w:style>
  <w:style w:type="character" w:customStyle="1" w:styleId="a9">
    <w:name w:val="题注 字符"/>
    <w:link w:val="a8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b"/>
    <w:qFormat/>
  </w:style>
  <w:style w:type="paragraph" w:customStyle="1" w:styleId="affb">
    <w:name w:val="图题注"/>
    <w:basedOn w:val="a8"/>
    <w:link w:val="CharChar1"/>
    <w:qFormat/>
    <w:pPr>
      <w:spacing w:beforeLines="25" w:before="78" w:afterLines="25" w:after="78"/>
    </w:pPr>
  </w:style>
  <w:style w:type="paragraph" w:customStyle="1" w:styleId="11">
    <w:name w:val="目录 1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TOC10">
    <w:name w:val="TOC 标题1"/>
    <w:basedOn w:val="10"/>
    <w:next w:val="a2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1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210">
    <w:name w:val="目录 21"/>
    <w:basedOn w:val="a2"/>
    <w:next w:val="a2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1">
    <w:name w:val="目录 51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61">
    <w:name w:val="目录 61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列表编号：参考文献"/>
    <w:basedOn w:val="a2"/>
    <w:qFormat/>
    <w:pPr>
      <w:numPr>
        <w:numId w:val="4"/>
      </w:numPr>
    </w:pPr>
  </w:style>
  <w:style w:type="paragraph" w:customStyle="1" w:styleId="71">
    <w:name w:val="目录 71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1">
    <w:name w:val="目录 81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12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c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23">
    <w:name w:val="样式2"/>
    <w:basedOn w:val="a8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91">
    <w:name w:val="目录 91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310">
    <w:name w:val="目录 31"/>
    <w:basedOn w:val="a2"/>
    <w:next w:val="a2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ffd">
    <w:name w:val="图表文字"/>
    <w:basedOn w:val="a2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e">
    <w:name w:val="Placeholder Text"/>
    <w:basedOn w:val="a4"/>
    <w:uiPriority w:val="99"/>
    <w:semiHidden/>
    <w:qFormat/>
    <w:rPr>
      <w:color w:val="808080"/>
    </w:rPr>
  </w:style>
  <w:style w:type="character" w:styleId="afff">
    <w:name w:val="Unresolved Mention"/>
    <w:basedOn w:val="a4"/>
    <w:uiPriority w:val="99"/>
    <w:semiHidden/>
    <w:unhideWhenUsed/>
    <w:rsid w:val="00FF0B8D"/>
    <w:rPr>
      <w:color w:val="605E5C"/>
      <w:shd w:val="clear" w:color="auto" w:fill="E1DFDD"/>
    </w:rPr>
  </w:style>
  <w:style w:type="paragraph" w:styleId="TOC">
    <w:name w:val="TOC Heading"/>
    <w:basedOn w:val="10"/>
    <w:next w:val="a2"/>
    <w:uiPriority w:val="39"/>
    <w:unhideWhenUsed/>
    <w:qFormat/>
    <w:rsid w:val="00FF0B8D"/>
    <w:pPr>
      <w:keepLines/>
      <w:pageBreakBefore w:val="0"/>
      <w:widowControl/>
      <w:numPr>
        <w:numId w:val="0"/>
      </w:numPr>
      <w:tabs>
        <w:tab w:val="clear" w:pos="601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</w:rPr>
  </w:style>
  <w:style w:type="paragraph" w:styleId="TOC3">
    <w:name w:val="toc 3"/>
    <w:basedOn w:val="a2"/>
    <w:next w:val="a2"/>
    <w:autoRedefine/>
    <w:uiPriority w:val="39"/>
    <w:unhideWhenUsed/>
    <w:rsid w:val="00FF0B8D"/>
    <w:pPr>
      <w:ind w:leftChars="400" w:left="840"/>
    </w:pPr>
  </w:style>
  <w:style w:type="paragraph" w:styleId="afff0">
    <w:name w:val="List Paragraph"/>
    <w:basedOn w:val="a2"/>
    <w:uiPriority w:val="99"/>
    <w:rsid w:val="00C62864"/>
    <w:pPr>
      <w:ind w:firstLineChars="200" w:firstLine="420"/>
    </w:pPr>
  </w:style>
  <w:style w:type="character" w:customStyle="1" w:styleId="af8">
    <w:name w:val="脚注文本 字符"/>
    <w:basedOn w:val="a4"/>
    <w:link w:val="af7"/>
    <w:rsid w:val="00B86BC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eader" Target="header2.xml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pn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footer" Target="foot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wmf"/><Relationship Id="rId29" Type="http://schemas.openxmlformats.org/officeDocument/2006/relationships/image" Target="media/image14.jpeg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header" Target="header4.xml"/><Relationship Id="rId19" Type="http://schemas.openxmlformats.org/officeDocument/2006/relationships/image" Target="media/image4.emf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1.jpe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7" Type="http://schemas.openxmlformats.org/officeDocument/2006/relationships/header" Target="header1.xm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eader" Target="header3.xml"/><Relationship Id="rId20" Type="http://schemas.openxmlformats.org/officeDocument/2006/relationships/image" Target="media/image5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83D652D468E41C29C0EDC4702A298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14825EE-4CE6-440C-9722-74BC2A040F09}"/>
      </w:docPartPr>
      <w:docPartBody>
        <w:p w:rsidR="000263F3" w:rsidRDefault="00A42C1A">
          <w:r>
            <w:rPr>
              <w:rStyle w:val="a3"/>
              <w:rFonts w:hint="eastAsia"/>
            </w:rPr>
            <w:t>[作者]</w:t>
          </w:r>
        </w:p>
      </w:docPartBody>
    </w:docPart>
    <w:docPart>
      <w:docPartPr>
        <w:name w:val="F20C5FF529FB464EBD28336C93EEB0E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DF963A-8DBF-47BA-B3F8-CE470671813D}"/>
      </w:docPartPr>
      <w:docPartBody>
        <w:p w:rsidR="000263F3" w:rsidRDefault="00A42C1A">
          <w:pPr>
            <w:pStyle w:val="F20C5FF529FB464EBD28336C93EEB0E2"/>
          </w:pPr>
          <w:r>
            <w:rPr>
              <w:rStyle w:val="a3"/>
              <w:rFonts w:hint="eastAsia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F8"/>
    <w:rsid w:val="000263F3"/>
    <w:rsid w:val="00063A24"/>
    <w:rsid w:val="00071EC8"/>
    <w:rsid w:val="001A61E1"/>
    <w:rsid w:val="001C7CF8"/>
    <w:rsid w:val="001F6169"/>
    <w:rsid w:val="0039355F"/>
    <w:rsid w:val="00395E3F"/>
    <w:rsid w:val="00450F2A"/>
    <w:rsid w:val="00737C6F"/>
    <w:rsid w:val="007F4523"/>
    <w:rsid w:val="00855473"/>
    <w:rsid w:val="009D5989"/>
    <w:rsid w:val="00A42C1A"/>
    <w:rsid w:val="00AE21C0"/>
    <w:rsid w:val="00B05AC5"/>
    <w:rsid w:val="00B7151C"/>
    <w:rsid w:val="00BC3387"/>
    <w:rsid w:val="00EA0280"/>
    <w:rsid w:val="00F7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F20C5FF529FB464EBD28336C93EEB0E2">
    <w:name w:val="F20C5FF529FB464EBD28336C93EEB0E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C0C5C0C-661F-493E-8369-56F070C298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19</Pages>
  <Words>1343</Words>
  <Characters>7656</Characters>
  <Application>Microsoft Office Word</Application>
  <DocSecurity>0</DocSecurity>
  <Lines>63</Lines>
  <Paragraphs>17</Paragraphs>
  <ScaleCrop>false</ScaleCrop>
  <Company>HUST</Company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杨明欣</dc:creator>
  <cp:lastModifiedBy>明欣 杨</cp:lastModifiedBy>
  <cp:revision>125</cp:revision>
  <cp:lastPrinted>2015-02-28T08:26:00Z</cp:lastPrinted>
  <dcterms:created xsi:type="dcterms:W3CDTF">2019-11-14T02:37:00Z</dcterms:created>
  <dcterms:modified xsi:type="dcterms:W3CDTF">2023-12-27T08:02:00Z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9CF09CA5C5724742A02043A1F7C96B3C</vt:lpwstr>
  </property>
</Properties>
</file>