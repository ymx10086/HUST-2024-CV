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2F6F" w14:textId="77777777" w:rsidR="003F48C1" w:rsidRPr="00022554" w:rsidRDefault="001C39C3"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Pr="00022554" w:rsidRDefault="003F48C1"/>
    <w:p w14:paraId="2CE1AB76" w14:textId="77777777" w:rsidR="003F48C1" w:rsidRPr="00022554" w:rsidRDefault="003F48C1"/>
    <w:p w14:paraId="687B9C04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543A9F66" w:rsidR="003F48C1" w:rsidRDefault="001C39C3">
                            <w:pPr>
                              <w:pStyle w:val="aff6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 w:rsidR="000B66AE"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  <w:p w14:paraId="3AB45E2B" w14:textId="77777777" w:rsidR="003F48C1" w:rsidRDefault="003F48C1">
                            <w:pPr>
                              <w:pStyle w:val="aff6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543A9F66" w:rsidR="003F48C1" w:rsidRDefault="001C39C3">
                      <w:pPr>
                        <w:pStyle w:val="aff6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 w:rsidR="000B66AE"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3</w:t>
                      </w:r>
                    </w:p>
                    <w:p w14:paraId="3AB45E2B" w14:textId="77777777" w:rsidR="003F48C1" w:rsidRDefault="003F48C1">
                      <w:pPr>
                        <w:pStyle w:val="aff6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65813B3F" w:rsidR="003F48C1" w:rsidRDefault="001C39C3" w:rsidP="00167CD3">
                            <w:pPr>
                              <w:pStyle w:val="aff6"/>
                              <w:ind w:firstLineChars="150" w:firstLine="901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</w:t>
                            </w:r>
                            <w:r w:rsidR="00FF0B8D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视觉</w:t>
                            </w:r>
                            <w:r w:rsidR="00C54A26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实验 </w:t>
                            </w:r>
                            <w:r w:rsidR="00C54A26"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65813B3F" w:rsidR="003F48C1" w:rsidRDefault="001C39C3" w:rsidP="00167CD3">
                      <w:pPr>
                        <w:pStyle w:val="aff6"/>
                        <w:ind w:firstLineChars="150" w:firstLine="901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</w:t>
                      </w:r>
                      <w:r w:rsidR="00FF0B8D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视觉</w:t>
                      </w:r>
                      <w:r w:rsidR="00C54A26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实验 </w:t>
                      </w:r>
                      <w:r w:rsidR="00C54A26"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Pr="00022554" w:rsidRDefault="003F48C1">
      <w:pPr>
        <w:widowControl/>
        <w:jc w:val="left"/>
      </w:pPr>
    </w:p>
    <w:p w14:paraId="6E4BDAC9" w14:textId="77777777" w:rsidR="003F48C1" w:rsidRPr="00022554" w:rsidRDefault="003F48C1">
      <w:pPr>
        <w:widowControl/>
        <w:jc w:val="left"/>
      </w:pPr>
    </w:p>
    <w:p w14:paraId="6F154B00" w14:textId="77777777" w:rsidR="003F48C1" w:rsidRPr="00022554" w:rsidRDefault="003F48C1">
      <w:pPr>
        <w:widowControl/>
        <w:jc w:val="left"/>
      </w:pPr>
    </w:p>
    <w:p w14:paraId="1EEB341E" w14:textId="77777777" w:rsidR="003F48C1" w:rsidRPr="00022554" w:rsidRDefault="003F48C1">
      <w:pPr>
        <w:widowControl/>
        <w:jc w:val="left"/>
      </w:pPr>
    </w:p>
    <w:p w14:paraId="403B12C7" w14:textId="77777777" w:rsidR="003F48C1" w:rsidRPr="00022554" w:rsidRDefault="003F48C1">
      <w:pPr>
        <w:widowControl/>
        <w:jc w:val="left"/>
      </w:pPr>
    </w:p>
    <w:p w14:paraId="354C38C1" w14:textId="77777777" w:rsidR="003F48C1" w:rsidRPr="00022554" w:rsidRDefault="003F48C1">
      <w:pPr>
        <w:widowControl/>
        <w:jc w:val="left"/>
      </w:pPr>
    </w:p>
    <w:p w14:paraId="482A237F" w14:textId="77777777" w:rsidR="003F48C1" w:rsidRPr="00022554" w:rsidRDefault="001C39C3">
      <w:pPr>
        <w:widowControl/>
        <w:tabs>
          <w:tab w:val="left" w:pos="1884"/>
        </w:tabs>
        <w:jc w:val="left"/>
      </w:pPr>
      <w:r w:rsidRPr="00022554">
        <w:tab/>
      </w:r>
    </w:p>
    <w:p w14:paraId="13A0A1BF" w14:textId="77777777" w:rsidR="003F48C1" w:rsidRPr="00022554" w:rsidRDefault="003F48C1">
      <w:pPr>
        <w:widowControl/>
        <w:jc w:val="left"/>
      </w:pPr>
    </w:p>
    <w:p w14:paraId="1469D15D" w14:textId="77777777" w:rsidR="003F48C1" w:rsidRPr="00022554" w:rsidRDefault="003F48C1">
      <w:pPr>
        <w:widowControl/>
        <w:jc w:val="left"/>
      </w:pPr>
    </w:p>
    <w:p w14:paraId="3A91A05F" w14:textId="77777777" w:rsidR="003F48C1" w:rsidRPr="00022554" w:rsidRDefault="003F48C1">
      <w:pPr>
        <w:widowControl/>
        <w:jc w:val="left"/>
      </w:pPr>
    </w:p>
    <w:p w14:paraId="7FC23034" w14:textId="77777777" w:rsidR="003F48C1" w:rsidRPr="00022554" w:rsidRDefault="003F48C1">
      <w:pPr>
        <w:widowControl/>
        <w:jc w:val="left"/>
      </w:pPr>
    </w:p>
    <w:p w14:paraId="57C036F9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anchor distT="0" distB="0" distL="114300" distR="114300" simplePos="0" relativeHeight="251664384" behindDoc="0" locked="0" layoutInCell="1" allowOverlap="1" wp14:anchorId="26800B4F" wp14:editId="19982BB8">
            <wp:simplePos x="0" y="0"/>
            <wp:positionH relativeFrom="column">
              <wp:posOffset>3957039</wp:posOffset>
            </wp:positionH>
            <wp:positionV relativeFrom="paragraph">
              <wp:posOffset>2602865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:rsidRPr="00022554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计算机科学与技术</w:t>
            </w:r>
          </w:p>
        </w:tc>
      </w:tr>
      <w:tr w:rsidR="003F48C1" w:rsidRPr="00022554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班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77AD39BD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CS2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06</w:t>
            </w:r>
          </w:p>
        </w:tc>
      </w:tr>
      <w:tr w:rsidR="003F48C1" w:rsidRPr="00022554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学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62749D36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U20</w:t>
            </w:r>
            <w:r w:rsidR="00BA280C" w:rsidRPr="00022554">
              <w:rPr>
                <w:rFonts w:ascii="宋体" w:hAnsi="宋体"/>
                <w:sz w:val="28"/>
              </w:rPr>
              <w:t>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BA280C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5514</w:t>
            </w:r>
          </w:p>
        </w:tc>
      </w:tr>
      <w:tr w:rsidR="003F48C1" w:rsidRPr="00022554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2F6BF41C" w:rsidR="003F48C1" w:rsidRPr="00022554" w:rsidRDefault="00034619">
            <w:pPr>
              <w:jc w:val="center"/>
              <w:rPr>
                <w:rFonts w:ascii="宋体" w:hAnsi="宋体"/>
                <w:sz w:val="28"/>
              </w:rPr>
            </w:pPr>
            <w:sdt>
              <w:sdtPr>
                <w:rPr>
                  <w:rFonts w:ascii="宋体" w:hAnsi="宋体"/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022554">
                  <w:rPr>
                    <w:rFonts w:ascii="宋体" w:hAnsi="宋体"/>
                    <w:sz w:val="28"/>
                  </w:rPr>
                  <w:t>杨明欣</w:t>
                </w:r>
              </w:sdtContent>
            </w:sdt>
          </w:p>
        </w:tc>
      </w:tr>
      <w:tr w:rsidR="003F48C1" w:rsidRPr="00022554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电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61B444BA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13</w:t>
            </w:r>
            <w:r w:rsidR="00FF0B8D" w:rsidRPr="00022554">
              <w:rPr>
                <w:rFonts w:ascii="宋体" w:hAnsi="宋体"/>
                <w:sz w:val="28"/>
              </w:rPr>
              <w:t>390396012</w:t>
            </w:r>
          </w:p>
        </w:tc>
      </w:tr>
      <w:tr w:rsidR="003F48C1" w:rsidRPr="00022554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Pr="00022554" w:rsidRDefault="001C39C3">
            <w:pPr>
              <w:rPr>
                <w:rFonts w:eastAsia="黑体"/>
                <w:sz w:val="28"/>
              </w:rPr>
            </w:pPr>
            <w:proofErr w:type="gramStart"/>
            <w:r w:rsidRPr="00022554">
              <w:rPr>
                <w:rFonts w:eastAsia="黑体"/>
                <w:sz w:val="28"/>
              </w:rPr>
              <w:t>邮</w:t>
            </w:r>
            <w:proofErr w:type="gramEnd"/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74356DB2" w:rsidR="003F48C1" w:rsidRPr="00022554" w:rsidRDefault="00FF0B8D" w:rsidP="00FF0B8D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ymx@hust.edu.cn</w:t>
            </w:r>
          </w:p>
        </w:tc>
      </w:tr>
      <w:tr w:rsidR="00E8446F" w:rsidRPr="00022554" w14:paraId="5BF5EC19" w14:textId="77777777">
        <w:trPr>
          <w:trHeight w:val="567"/>
        </w:trPr>
        <w:tc>
          <w:tcPr>
            <w:tcW w:w="1560" w:type="dxa"/>
            <w:vAlign w:val="bottom"/>
          </w:tcPr>
          <w:p w14:paraId="0CCA05FA" w14:textId="1BC0A663" w:rsidR="00E8446F" w:rsidRPr="00022554" w:rsidRDefault="00E8446F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指导老师：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54094F" w14:textId="05396170" w:rsidR="00E8446F" w:rsidRPr="00022554" w:rsidRDefault="00E8446F" w:rsidP="00FF0B8D">
            <w:pPr>
              <w:jc w:val="center"/>
              <w:rPr>
                <w:rStyle w:val="aff0"/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刘康</w:t>
            </w:r>
          </w:p>
        </w:tc>
      </w:tr>
      <w:tr w:rsidR="003F48C1" w:rsidRPr="00022554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4B9413AD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202</w:t>
            </w:r>
            <w:r w:rsidR="000B66AE" w:rsidRPr="00022554">
              <w:rPr>
                <w:rFonts w:ascii="宋体" w:hAnsi="宋体"/>
                <w:sz w:val="28"/>
              </w:rPr>
              <w:t>3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FF0B8D" w:rsidRPr="00022554">
              <w:rPr>
                <w:rFonts w:ascii="宋体" w:hAnsi="宋体"/>
                <w:sz w:val="28"/>
              </w:rPr>
              <w:t>12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FF0B8D" w:rsidRPr="00022554">
              <w:rPr>
                <w:rFonts w:ascii="宋体" w:hAnsi="宋体"/>
                <w:sz w:val="28"/>
              </w:rPr>
              <w:t>1</w:t>
            </w:r>
            <w:r w:rsidR="007D373D" w:rsidRPr="00022554">
              <w:rPr>
                <w:rFonts w:ascii="宋体" w:hAnsi="宋体"/>
                <w:sz w:val="28"/>
              </w:rPr>
              <w:t>9</w:t>
            </w:r>
            <w:r w:rsidRPr="00022554">
              <w:rPr>
                <w:rFonts w:ascii="宋体" w:hAnsi="宋体"/>
                <w:sz w:val="28"/>
              </w:rPr>
              <w:t xml:space="preserve"> </w:t>
            </w:r>
          </w:p>
        </w:tc>
      </w:tr>
    </w:tbl>
    <w:p w14:paraId="18494CBA" w14:textId="77777777" w:rsidR="003F48C1" w:rsidRPr="00022554" w:rsidRDefault="003F48C1">
      <w:pPr>
        <w:widowControl/>
        <w:jc w:val="left"/>
      </w:pPr>
    </w:p>
    <w:p w14:paraId="4F114C6B" w14:textId="77777777" w:rsidR="003F48C1" w:rsidRPr="00022554" w:rsidRDefault="003F48C1">
      <w:pPr>
        <w:widowControl/>
        <w:jc w:val="left"/>
      </w:pPr>
    </w:p>
    <w:p w14:paraId="65AD7E55" w14:textId="77777777" w:rsidR="003F48C1" w:rsidRPr="00022554" w:rsidRDefault="003F48C1">
      <w:pPr>
        <w:widowControl/>
        <w:jc w:val="left"/>
      </w:pPr>
    </w:p>
    <w:p w14:paraId="4BD47E6F" w14:textId="77777777" w:rsidR="003F48C1" w:rsidRPr="00022554" w:rsidRDefault="003F48C1">
      <w:pPr>
        <w:widowControl/>
        <w:jc w:val="left"/>
      </w:pPr>
    </w:p>
    <w:p w14:paraId="170DDD62" w14:textId="77777777" w:rsidR="003F48C1" w:rsidRPr="00022554" w:rsidRDefault="001C39C3">
      <w:pPr>
        <w:widowControl/>
        <w:jc w:val="left"/>
        <w:sectPr w:rsidR="003F48C1" w:rsidRPr="00022554">
          <w:headerReference w:type="default" r:id="rId17"/>
          <w:headerReference w:type="first" r:id="rId18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 w:rsidRPr="00022554"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07CB2A0F">
            <wp:simplePos x="0" y="0"/>
            <wp:positionH relativeFrom="column">
              <wp:posOffset>3886983</wp:posOffset>
            </wp:positionH>
            <wp:positionV relativeFrom="paragraph">
              <wp:posOffset>30539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0" w:name="_Toc134007857" w:displacedByCustomXml="next"/>
    <w:bookmarkStart w:id="1" w:name="_Toc135227386" w:displacedByCustomXml="next"/>
    <w:bookmarkStart w:id="2" w:name="_Toc135227508" w:displacedByCustomXml="next"/>
    <w:bookmarkStart w:id="3" w:name="_Toc135227307" w:displacedByCustomXml="next"/>
    <w:bookmarkStart w:id="4" w:name="_Toc135229711" w:displacedByCustomXml="next"/>
    <w:bookmarkStart w:id="5" w:name="_Toc266358959" w:displacedByCustomXml="next"/>
    <w:bookmarkStart w:id="6" w:name="_Toc450055519" w:displacedByCustomXml="next"/>
    <w:bookmarkStart w:id="7" w:name="_Toc106345602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842214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C5650" w14:textId="4FA8C853" w:rsidR="00720D3B" w:rsidRPr="00200B33" w:rsidRDefault="00720D3B" w:rsidP="00720D3B">
          <w:pPr>
            <w:pStyle w:val="TOC"/>
            <w:jc w:val="center"/>
            <w:rPr>
              <w:rFonts w:ascii="Times New Roman" w:eastAsia="宋体" w:hAnsi="Times New Roman" w:cs="Times New Roman"/>
              <w:color w:val="auto"/>
              <w:sz w:val="44"/>
              <w:szCs w:val="44"/>
            </w:rPr>
          </w:pPr>
          <w:r w:rsidRPr="00200B33">
            <w:rPr>
              <w:rFonts w:ascii="Times New Roman" w:eastAsia="宋体" w:hAnsi="Times New Roman" w:cs="Times New Roman"/>
              <w:color w:val="auto"/>
              <w:sz w:val="44"/>
              <w:szCs w:val="44"/>
              <w:lang w:val="zh-CN"/>
            </w:rPr>
            <w:t>目录</w:t>
          </w:r>
        </w:p>
        <w:p w14:paraId="0D2254E5" w14:textId="132A5056" w:rsidR="007D373D" w:rsidRPr="00200B33" w:rsidRDefault="00720D3B">
          <w:pPr>
            <w:pStyle w:val="TOC1"/>
            <w:tabs>
              <w:tab w:val="left" w:pos="420"/>
              <w:tab w:val="right" w:leader="dot" w:pos="8947"/>
            </w:tabs>
            <w:rPr>
              <w:rFonts w:eastAsiaTheme="minorEastAsia"/>
              <w:noProof/>
              <w:sz w:val="21"/>
              <w:szCs w:val="22"/>
            </w:rPr>
          </w:pPr>
          <w:r w:rsidRPr="00200B33">
            <w:fldChar w:fldCharType="begin"/>
          </w:r>
          <w:r w:rsidRPr="00200B33">
            <w:instrText xml:space="preserve"> TOC \o "1-3" \h \z \u </w:instrText>
          </w:r>
          <w:r w:rsidRPr="00200B33">
            <w:fldChar w:fldCharType="separate"/>
          </w:r>
          <w:hyperlink w:anchor="_Toc153881977" w:history="1">
            <w:r w:rsidR="007D373D" w:rsidRPr="00200B33">
              <w:rPr>
                <w:rStyle w:val="aff0"/>
                <w:noProof/>
              </w:rPr>
              <w:t>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实验内容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_Toc153881977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2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791F7C00" w14:textId="462BC86B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78" w:history="1">
            <w:r w:rsidR="007D373D" w:rsidRPr="00200B33">
              <w:rPr>
                <w:rStyle w:val="aff0"/>
                <w:noProof/>
              </w:rPr>
              <w:t>1.1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实验要求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_Toc153881978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2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47E50FA6" w14:textId="723ECEC4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79" w:history="1">
            <w:r w:rsidR="007D373D" w:rsidRPr="00200B33">
              <w:rPr>
                <w:rStyle w:val="aff0"/>
                <w:noProof/>
              </w:rPr>
              <w:t>1.2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实验内容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_Toc153881979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2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399632B0" w14:textId="71042BDF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0" w:history="1">
            <w:r w:rsidR="007D373D" w:rsidRPr="00200B33">
              <w:rPr>
                <w:rStyle w:val="aff0"/>
                <w:noProof/>
              </w:rPr>
              <w:t>1.2.1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前馈神经网络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_Toc153881980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2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52236C8B" w14:textId="6521986D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1" w:history="1">
            <w:r w:rsidR="007D373D" w:rsidRPr="00200B33">
              <w:rPr>
                <w:rStyle w:val="aff0"/>
                <w:noProof/>
              </w:rPr>
              <w:t>1.2.2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反向传播算法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_Toc153881981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2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3407EBD6" w14:textId="25A6CDE3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82" w:history="1">
            <w:r w:rsidR="007D373D" w:rsidRPr="00200B33">
              <w:rPr>
                <w:rStyle w:val="aff0"/>
                <w:noProof/>
              </w:rPr>
              <w:t>1.3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实验方法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_Toc153881982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3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2EEF3454" w14:textId="0DFE7941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3" w:history="1">
            <w:r w:rsidR="007D373D" w:rsidRPr="00200B33">
              <w:rPr>
                <w:rStyle w:val="aff0"/>
                <w:noProof/>
              </w:rPr>
              <w:t>1.3.1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网络架构设计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_Toc153881983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3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29B74E36" w14:textId="2DA68645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4" w:history="1">
            <w:r w:rsidR="007D373D" w:rsidRPr="00200B33">
              <w:rPr>
                <w:rStyle w:val="aff0"/>
                <w:noProof/>
              </w:rPr>
              <w:t>1.3.2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网络性能比较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_Toc153881984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3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78404355" w14:textId="4A4BDB2F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85" w:history="1">
            <w:r w:rsidR="007D373D" w:rsidRPr="00200B33">
              <w:rPr>
                <w:rStyle w:val="aff0"/>
                <w:noProof/>
              </w:rPr>
              <w:t>1.4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实验设计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_Toc153881985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4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54640C4A" w14:textId="55040F41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6" w:history="1">
            <w:r w:rsidR="007D373D" w:rsidRPr="00200B33">
              <w:rPr>
                <w:rStyle w:val="aff0"/>
                <w:noProof/>
              </w:rPr>
              <w:t>1.4.1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数据集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_Toc153881986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4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1D3848D4" w14:textId="43FD222F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7" w:history="1">
            <w:r w:rsidR="007D373D" w:rsidRPr="00200B33">
              <w:rPr>
                <w:rStyle w:val="aff0"/>
                <w:noProof/>
              </w:rPr>
              <w:t>1.4.2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实验环境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_Toc153881987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4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134EAD9B" w14:textId="4CEE9C66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88" w:history="1">
            <w:r w:rsidR="007D373D" w:rsidRPr="00200B33">
              <w:rPr>
                <w:rStyle w:val="aff0"/>
                <w:noProof/>
              </w:rPr>
              <w:t>1.5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实验分析与结果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_Toc153881988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5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4C66DCD0" w14:textId="337A2E70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89" w:history="1">
            <w:r w:rsidR="007D373D" w:rsidRPr="00200B33">
              <w:rPr>
                <w:rStyle w:val="aff0"/>
                <w:noProof/>
              </w:rPr>
              <w:t>1.5.1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分类性能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_Toc153881989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5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2131F8AC" w14:textId="7882163A" w:rsidR="007D373D" w:rsidRPr="00200B33" w:rsidRDefault="00034619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153881990" w:history="1">
            <w:r w:rsidR="007D373D" w:rsidRPr="00200B33">
              <w:rPr>
                <w:rStyle w:val="aff0"/>
                <w:noProof/>
              </w:rPr>
              <w:t>1.5.2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分类性能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_Toc153881990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6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151DA18C" w14:textId="2CA6C3F8" w:rsidR="007D373D" w:rsidRPr="00200B33" w:rsidRDefault="00034619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153881991" w:history="1">
            <w:r w:rsidR="007D373D" w:rsidRPr="00200B33">
              <w:rPr>
                <w:rStyle w:val="aff0"/>
                <w:noProof/>
              </w:rPr>
              <w:t>1.6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实验总结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_Toc153881991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8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2CCB4124" w14:textId="4C36441C" w:rsidR="007D373D" w:rsidRPr="00200B33" w:rsidRDefault="00034619">
          <w:pPr>
            <w:pStyle w:val="TOC1"/>
            <w:tabs>
              <w:tab w:val="left" w:pos="420"/>
              <w:tab w:val="right" w:leader="dot" w:pos="8947"/>
            </w:tabs>
            <w:rPr>
              <w:rFonts w:eastAsiaTheme="minorEastAsia"/>
              <w:noProof/>
              <w:sz w:val="21"/>
              <w:szCs w:val="22"/>
            </w:rPr>
          </w:pPr>
          <w:hyperlink w:anchor="_Toc153881992" w:history="1">
            <w:r w:rsidR="007D373D" w:rsidRPr="00200B33">
              <w:rPr>
                <w:rStyle w:val="aff0"/>
                <w:noProof/>
              </w:rPr>
              <w:t>2</w:t>
            </w:r>
            <w:r w:rsidR="007D373D" w:rsidRPr="00200B33">
              <w:rPr>
                <w:rFonts w:eastAsiaTheme="minorEastAsia"/>
                <w:noProof/>
                <w:sz w:val="21"/>
                <w:szCs w:val="22"/>
              </w:rPr>
              <w:tab/>
            </w:r>
            <w:r w:rsidR="007D373D" w:rsidRPr="00200B33">
              <w:rPr>
                <w:rStyle w:val="aff0"/>
                <w:noProof/>
              </w:rPr>
              <w:t>实验心得</w:t>
            </w:r>
            <w:r w:rsidR="007D373D" w:rsidRPr="00200B33">
              <w:rPr>
                <w:noProof/>
                <w:webHidden/>
              </w:rPr>
              <w:tab/>
            </w:r>
            <w:r w:rsidR="007D373D" w:rsidRPr="00200B33">
              <w:rPr>
                <w:noProof/>
                <w:webHidden/>
              </w:rPr>
              <w:fldChar w:fldCharType="begin"/>
            </w:r>
            <w:r w:rsidR="007D373D" w:rsidRPr="00200B33">
              <w:rPr>
                <w:noProof/>
                <w:webHidden/>
              </w:rPr>
              <w:instrText xml:space="preserve"> PAGEREF _Toc153881992 \h </w:instrText>
            </w:r>
            <w:r w:rsidR="007D373D" w:rsidRPr="00200B33">
              <w:rPr>
                <w:noProof/>
                <w:webHidden/>
              </w:rPr>
            </w:r>
            <w:r w:rsidR="007D373D" w:rsidRPr="00200B33">
              <w:rPr>
                <w:noProof/>
                <w:webHidden/>
              </w:rPr>
              <w:fldChar w:fldCharType="separate"/>
            </w:r>
            <w:r w:rsidR="007D373D" w:rsidRPr="00200B33">
              <w:rPr>
                <w:noProof/>
                <w:webHidden/>
              </w:rPr>
              <w:t>9</w:t>
            </w:r>
            <w:r w:rsidR="007D373D" w:rsidRPr="00200B33">
              <w:rPr>
                <w:noProof/>
                <w:webHidden/>
              </w:rPr>
              <w:fldChar w:fldCharType="end"/>
            </w:r>
          </w:hyperlink>
        </w:p>
        <w:p w14:paraId="7BF839EA" w14:textId="0C8ECE49" w:rsidR="00720D3B" w:rsidRPr="00200B33" w:rsidRDefault="00720D3B">
          <w:r w:rsidRPr="00200B33">
            <w:rPr>
              <w:b/>
              <w:bCs/>
              <w:lang w:val="zh-CN"/>
            </w:rPr>
            <w:fldChar w:fldCharType="end"/>
          </w:r>
        </w:p>
      </w:sdtContent>
    </w:sdt>
    <w:p w14:paraId="06D97090" w14:textId="018BB9BF" w:rsidR="00FF0B8D" w:rsidRPr="00200B33" w:rsidRDefault="00FF0B8D">
      <w:pPr>
        <w:widowControl/>
        <w:jc w:val="left"/>
        <w:rPr>
          <w:rFonts w:eastAsia="黑体"/>
          <w:sz w:val="36"/>
          <w:szCs w:val="36"/>
        </w:rPr>
      </w:pPr>
    </w:p>
    <w:p w14:paraId="04737310" w14:textId="71FA15F7" w:rsidR="003F48C1" w:rsidRPr="00200B33" w:rsidRDefault="00A86BE9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8" w:name="_Toc153824133"/>
      <w:bookmarkStart w:id="9" w:name="_Toc153881977"/>
      <w:r w:rsidRPr="00200B33">
        <w:rPr>
          <w:rFonts w:ascii="Times New Roman" w:hAnsi="Times New Roman"/>
          <w:sz w:val="36"/>
          <w:szCs w:val="36"/>
        </w:rPr>
        <w:lastRenderedPageBreak/>
        <w:t>实验内容</w:t>
      </w:r>
      <w:bookmarkEnd w:id="7"/>
      <w:bookmarkEnd w:id="6"/>
      <w:bookmarkEnd w:id="5"/>
      <w:bookmarkEnd w:id="4"/>
      <w:bookmarkEnd w:id="3"/>
      <w:bookmarkEnd w:id="2"/>
      <w:bookmarkEnd w:id="1"/>
      <w:bookmarkEnd w:id="0"/>
      <w:bookmarkEnd w:id="8"/>
      <w:bookmarkEnd w:id="9"/>
    </w:p>
    <w:p w14:paraId="48C187B7" w14:textId="03AFF287" w:rsidR="003F48C1" w:rsidRPr="00200B33" w:rsidRDefault="00A86BE9" w:rsidP="00BD5FD1">
      <w:pPr>
        <w:pStyle w:val="2"/>
        <w:ind w:right="240"/>
        <w:rPr>
          <w:rFonts w:ascii="Times New Roman" w:hAnsi="Times New Roman"/>
        </w:rPr>
      </w:pPr>
      <w:bookmarkStart w:id="10" w:name="_Toc153881978"/>
      <w:bookmarkStart w:id="11" w:name="_Toc135229748"/>
      <w:bookmarkStart w:id="12" w:name="_Toc266358996"/>
      <w:bookmarkStart w:id="13" w:name="_Toc134007939"/>
      <w:bookmarkStart w:id="14" w:name="_Toc135227344"/>
      <w:bookmarkStart w:id="15" w:name="_Toc135227590"/>
      <w:bookmarkStart w:id="16" w:name="_Toc135227423"/>
      <w:r w:rsidRPr="00200B33">
        <w:rPr>
          <w:rFonts w:ascii="Times New Roman" w:hAnsi="Times New Roman"/>
        </w:rPr>
        <w:t>实验</w:t>
      </w:r>
      <w:r w:rsidR="006B0265" w:rsidRPr="00200B33">
        <w:rPr>
          <w:rFonts w:ascii="Times New Roman" w:hAnsi="Times New Roman"/>
        </w:rPr>
        <w:t>要求</w:t>
      </w:r>
      <w:bookmarkEnd w:id="10"/>
    </w:p>
    <w:p w14:paraId="2DAB1DBA" w14:textId="0912C639" w:rsidR="003F48C1" w:rsidRPr="00200B33" w:rsidRDefault="005C193B">
      <w:pPr>
        <w:pStyle w:val="a3"/>
        <w:ind w:firstLineChars="0"/>
      </w:pPr>
      <w:r w:rsidRPr="00200B33">
        <w:t>设计一个前馈神经网络，对一组数据实现分类任务。</w:t>
      </w:r>
    </w:p>
    <w:p w14:paraId="304B3912" w14:textId="1950D0CB" w:rsidR="005C193B" w:rsidRPr="00200B33" w:rsidRDefault="005C193B">
      <w:pPr>
        <w:pStyle w:val="a3"/>
        <w:ind w:firstLineChars="0"/>
      </w:pPr>
      <w:r w:rsidRPr="00200B33">
        <w:t>具体要求：</w:t>
      </w:r>
      <w:r w:rsidR="00B01429" w:rsidRPr="00200B33">
        <w:t>下载</w:t>
      </w:r>
      <w:r w:rsidR="00B01429" w:rsidRPr="00200B33">
        <w:t>“dataset.csv”</w:t>
      </w:r>
      <w:r w:rsidR="00B01429" w:rsidRPr="00200B33">
        <w:t>数据集，其中包含四类二维高斯数据和它们的标签。设计至少含有一层隐藏层的前馈神经网络来预测二维高斯样本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data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data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B01429" w:rsidRPr="00200B33">
        <w:t>所属的分类</w:t>
      </w:r>
      <w:r w:rsidR="00B01429" w:rsidRPr="00200B33">
        <w:t>label</w:t>
      </w:r>
      <w:r w:rsidR="00B01429" w:rsidRPr="00200B33">
        <w:t>。这个数据</w:t>
      </w:r>
      <w:proofErr w:type="gramStart"/>
      <w:r w:rsidR="00B01429" w:rsidRPr="00200B33">
        <w:t>集需要</w:t>
      </w:r>
      <w:proofErr w:type="gramEnd"/>
      <w:r w:rsidR="00B01429" w:rsidRPr="00200B33">
        <w:t>先进行随机排序，然后选取</w:t>
      </w:r>
      <w:r w:rsidR="00B01429" w:rsidRPr="00200B33">
        <w:t>90%</w:t>
      </w:r>
      <w:r w:rsidR="00B01429" w:rsidRPr="00200B33">
        <w:t>用于训练，剩下的</w:t>
      </w:r>
      <w:r w:rsidR="00B01429" w:rsidRPr="00200B33">
        <w:t>10%</w:t>
      </w:r>
      <w:r w:rsidR="00B01429" w:rsidRPr="00200B33">
        <w:t>用于测试。</w:t>
      </w:r>
    </w:p>
    <w:p w14:paraId="25EC8875" w14:textId="61DC1DF4" w:rsidR="003F48C1" w:rsidRPr="00200B33" w:rsidRDefault="00A86BE9" w:rsidP="0014337A">
      <w:pPr>
        <w:pStyle w:val="2"/>
        <w:ind w:right="240"/>
        <w:rPr>
          <w:rFonts w:ascii="Times New Roman" w:hAnsi="Times New Roman"/>
        </w:rPr>
      </w:pPr>
      <w:bookmarkStart w:id="17" w:name="_Toc153881979"/>
      <w:r w:rsidRPr="00200B33">
        <w:rPr>
          <w:rFonts w:ascii="Times New Roman" w:hAnsi="Times New Roman"/>
        </w:rPr>
        <w:t>实验</w:t>
      </w:r>
      <w:r w:rsidR="006B0265" w:rsidRPr="00200B33">
        <w:rPr>
          <w:rFonts w:ascii="Times New Roman" w:hAnsi="Times New Roman"/>
        </w:rPr>
        <w:t>内容</w:t>
      </w:r>
      <w:bookmarkEnd w:id="17"/>
    </w:p>
    <w:p w14:paraId="7E3BB489" w14:textId="3B579D68" w:rsidR="003F48C1" w:rsidRPr="00200B33" w:rsidRDefault="00ED747C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18" w:name="_Toc153881980"/>
      <w:r w:rsidRPr="00200B33">
        <w:rPr>
          <w:rFonts w:ascii="Times New Roman" w:hAnsi="Times New Roman"/>
          <w:bCs w:val="0"/>
        </w:rPr>
        <w:t>前馈神经网络</w:t>
      </w:r>
      <w:bookmarkEnd w:id="18"/>
    </w:p>
    <w:p w14:paraId="5389E946" w14:textId="4ADE1AAF" w:rsidR="003F48C1" w:rsidRPr="00200B33" w:rsidRDefault="00ED747C">
      <w:pPr>
        <w:pStyle w:val="a3"/>
        <w:ind w:firstLineChars="0"/>
      </w:pPr>
      <w:r w:rsidRPr="00200B33">
        <w:t>前馈神经网络（</w:t>
      </w:r>
      <w:r w:rsidRPr="00200B33">
        <w:t>Feedforward Neural Network, FNN</w:t>
      </w:r>
      <w:r w:rsidRPr="00200B33">
        <w:t>），是一种最简单的神经网络，各神经元分层排列，每个神经元只与前一层的神经元相连。接收前一层的输出，并输出给下一层</w:t>
      </w:r>
      <w:r w:rsidR="00AD35EE" w:rsidRPr="00200B33">
        <w:t>，</w:t>
      </w:r>
      <w:r w:rsidRPr="00200B33">
        <w:t>是应用最广泛、发展最迅速的人工神经网络之一。</w:t>
      </w:r>
    </w:p>
    <w:p w14:paraId="7921FE76" w14:textId="4FF459AB" w:rsidR="00ED747C" w:rsidRPr="00200B33" w:rsidRDefault="00ED747C">
      <w:pPr>
        <w:pStyle w:val="a3"/>
        <w:ind w:firstLineChars="0"/>
      </w:pPr>
      <w:r w:rsidRPr="00200B33">
        <w:t>前馈神经网络在实际应用中有多种用途，包括模式识别和分类（如图像识别、语音识别）、函数逼近、数据降维、异常检测、预测和控制等。它通过学习复杂的非线性关系，可以处理各种任务，例如在回归分析、金融市场预测、工业控制等领域发挥作用，展现出灵活性和多功能性。</w:t>
      </w:r>
    </w:p>
    <w:p w14:paraId="2A38A430" w14:textId="643D8AE2" w:rsidR="003F48C1" w:rsidRPr="00200B33" w:rsidRDefault="00ED747C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19" w:name="_Toc153881981"/>
      <w:r w:rsidRPr="00200B33">
        <w:rPr>
          <w:rFonts w:ascii="Times New Roman" w:hAnsi="Times New Roman"/>
          <w:bCs w:val="0"/>
        </w:rPr>
        <w:t>反向传播算法</w:t>
      </w:r>
      <w:bookmarkEnd w:id="19"/>
    </w:p>
    <w:p w14:paraId="2805DDC4" w14:textId="5B7F3AA3" w:rsidR="00ED747C" w:rsidRPr="00200B33" w:rsidRDefault="00ED747C" w:rsidP="00ED747C">
      <w:pPr>
        <w:pStyle w:val="a3"/>
        <w:ind w:firstLine="480"/>
      </w:pPr>
      <w:r w:rsidRPr="00200B33">
        <w:t>反向传播（</w:t>
      </w:r>
      <w:r w:rsidRPr="00200B33">
        <w:t>Back propagation, BP</w:t>
      </w:r>
      <w:r w:rsidRPr="00200B33">
        <w:t>）是一种用于训练神经网络的算法，它是神经网络发展历程中的重大突破，也是现代深度学习训练方法的基础之一。该算法通过计算神经网络中损失函数对各参数的梯度，并结合优化方法来更新参数，从而降低损失函数。</w:t>
      </w:r>
    </w:p>
    <w:p w14:paraId="763F2608" w14:textId="5482674D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0" w:name="_Toc153881982"/>
      <w:r w:rsidRPr="00200B33">
        <w:rPr>
          <w:rFonts w:ascii="Times New Roman" w:hAnsi="Times New Roman"/>
        </w:rPr>
        <w:lastRenderedPageBreak/>
        <w:t>实验方法</w:t>
      </w:r>
      <w:bookmarkEnd w:id="20"/>
    </w:p>
    <w:p w14:paraId="29C1E764" w14:textId="49B8A2BF" w:rsidR="000B0A15" w:rsidRPr="00200B33" w:rsidRDefault="000B0A15" w:rsidP="000B0A15">
      <w:pPr>
        <w:pStyle w:val="a3"/>
        <w:ind w:firstLine="480"/>
      </w:pPr>
      <w:r w:rsidRPr="00200B33">
        <w:t>为了实现对一组数据的分类任务，需要设计前馈神经网络的模型架构，</w:t>
      </w:r>
      <w:r w:rsidR="00F35EEE" w:rsidRPr="00200B33">
        <w:t>通过前向和后向的传播，</w:t>
      </w:r>
      <w:r w:rsidRPr="00200B33">
        <w:t>对</w:t>
      </w:r>
      <w:r w:rsidR="00F35EEE" w:rsidRPr="00200B33">
        <w:t>前馈神经网络</w:t>
      </w:r>
      <w:r w:rsidRPr="00200B33">
        <w:t>内部参数进行</w:t>
      </w:r>
      <w:r w:rsidR="00F35EEE" w:rsidRPr="00200B33">
        <w:t>训练</w:t>
      </w:r>
      <w:r w:rsidR="00CC619D" w:rsidRPr="00200B33">
        <w:t>，得到最终的分类模型</w:t>
      </w:r>
      <w:r w:rsidRPr="00200B33">
        <w:t>。</w:t>
      </w:r>
      <w:r w:rsidR="00AD35EE" w:rsidRPr="00200B33">
        <w:t>本实验</w:t>
      </w:r>
      <w:r w:rsidR="00BC1B48" w:rsidRPr="00200B33">
        <w:t>在此分成两个部分，第一部分设计一个整体的网络架构完成分类任务</w:t>
      </w:r>
      <w:r w:rsidR="00D951D1" w:rsidRPr="00200B33">
        <w:t>，第二部分则更改第一部分</w:t>
      </w:r>
      <w:r w:rsidR="00AD35EE" w:rsidRPr="00200B33">
        <w:t>网络</w:t>
      </w:r>
      <w:r w:rsidR="00D951D1" w:rsidRPr="00200B33">
        <w:t>中的部分架构对比网络性能。</w:t>
      </w:r>
    </w:p>
    <w:p w14:paraId="30C40F74" w14:textId="33FC6550" w:rsidR="000B0A15" w:rsidRPr="00200B33" w:rsidRDefault="000B0A15" w:rsidP="000B0A15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1" w:name="_Ref153875155"/>
      <w:bookmarkStart w:id="22" w:name="_Toc153881983"/>
      <w:r w:rsidRPr="00200B33">
        <w:rPr>
          <w:rFonts w:ascii="Times New Roman" w:hAnsi="Times New Roman"/>
          <w:bCs w:val="0"/>
        </w:rPr>
        <w:t>网络架构设计</w:t>
      </w:r>
      <w:bookmarkEnd w:id="21"/>
      <w:bookmarkEnd w:id="22"/>
    </w:p>
    <w:p w14:paraId="0F7B4125" w14:textId="25527EE9" w:rsidR="00AF1C18" w:rsidRPr="00200B33" w:rsidRDefault="0080789B" w:rsidP="00AF1C18">
      <w:pPr>
        <w:pStyle w:val="a3"/>
        <w:ind w:firstLine="480"/>
      </w:pPr>
      <w:r w:rsidRPr="00200B33">
        <w:t>本实验中主要通过使用前馈神经网络进行分类任务，最终设计实现了四层的前馈神经网络，包括一层输入层</w:t>
      </w:r>
      <w:r w:rsidR="000554E7" w:rsidRPr="00200B33">
        <w:t>（包含两个神经元，对应输入的两个特征维度）</w:t>
      </w:r>
      <w:r w:rsidRPr="00200B33">
        <w:t>，一层输出层</w:t>
      </w:r>
      <w:r w:rsidR="000554E7" w:rsidRPr="00200B33">
        <w:t>（包含四个神经元，对应输出的四种分类）</w:t>
      </w:r>
      <w:r w:rsidRPr="00200B33">
        <w:t>，两层隐藏层</w:t>
      </w:r>
      <w:r w:rsidR="000554E7" w:rsidRPr="00200B33">
        <w:t>（每层均为四个神经元）</w:t>
      </w:r>
      <w:r w:rsidR="00FA3E96" w:rsidRPr="00200B33">
        <w:t>。</w:t>
      </w:r>
      <w:r w:rsidR="00AF1C18" w:rsidRPr="00200B33">
        <w:t>具体结构示意图如</w:t>
      </w:r>
      <w:r w:rsidR="00BC1B48" w:rsidRPr="00200B33">
        <w:fldChar w:fldCharType="begin"/>
      </w:r>
      <w:r w:rsidR="00BC1B48" w:rsidRPr="00200B33">
        <w:instrText xml:space="preserve"> REF _Ref153871383 \h </w:instrText>
      </w:r>
      <w:r w:rsidR="00022554" w:rsidRPr="00200B33">
        <w:instrText xml:space="preserve"> \* MERGEFORMAT </w:instrText>
      </w:r>
      <w:r w:rsidR="00BC1B48" w:rsidRPr="00200B33">
        <w:fldChar w:fldCharType="separate"/>
      </w:r>
      <w:r w:rsidR="00BC1B48" w:rsidRPr="00200B33">
        <w:t>图</w:t>
      </w:r>
      <w:r w:rsidR="00BC1B48" w:rsidRPr="00200B33">
        <w:t xml:space="preserve"> </w:t>
      </w:r>
      <w:r w:rsidR="00BC1B48" w:rsidRPr="00200B33">
        <w:rPr>
          <w:noProof/>
        </w:rPr>
        <w:t>1</w:t>
      </w:r>
      <w:r w:rsidR="00BC1B48" w:rsidRPr="00200B33">
        <w:noBreakHyphen/>
      </w:r>
      <w:r w:rsidR="00BC1B48" w:rsidRPr="00200B33">
        <w:rPr>
          <w:noProof/>
        </w:rPr>
        <w:t>1</w:t>
      </w:r>
      <w:r w:rsidR="00BC1B48" w:rsidRPr="00200B33">
        <w:fldChar w:fldCharType="end"/>
      </w:r>
      <w:r w:rsidR="00AF1C18" w:rsidRPr="00200B33">
        <w:t>所示。</w:t>
      </w:r>
    </w:p>
    <w:p w14:paraId="12BA9E16" w14:textId="77777777" w:rsidR="00BC1B48" w:rsidRPr="00200B33" w:rsidRDefault="000554E7" w:rsidP="00BC1B48">
      <w:pPr>
        <w:pStyle w:val="a3"/>
        <w:keepNext/>
        <w:ind w:firstLineChars="0" w:firstLine="0"/>
        <w:jc w:val="center"/>
      </w:pPr>
      <w:r w:rsidRPr="00200B33">
        <w:rPr>
          <w:noProof/>
        </w:rPr>
        <w:drawing>
          <wp:inline distT="0" distB="0" distL="0" distR="0" wp14:anchorId="4CB7CABA" wp14:editId="4C8301B5">
            <wp:extent cx="4229100" cy="2263752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75" cy="226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E6C8" w14:textId="37CDFAAB" w:rsidR="000554E7" w:rsidRPr="00200B33" w:rsidRDefault="00BC1B48" w:rsidP="00BC1B48">
      <w:pPr>
        <w:pStyle w:val="a8"/>
        <w:spacing w:before="91" w:after="91"/>
        <w:rPr>
          <w:rFonts w:ascii="Times New Roman" w:hAnsi="Times New Roman" w:cs="Times New Roman"/>
        </w:rPr>
      </w:pPr>
      <w:bookmarkStart w:id="23" w:name="_Ref153871383"/>
      <w:r w:rsidRPr="00200B33">
        <w:rPr>
          <w:rFonts w:ascii="Times New Roman" w:hAnsi="Times New Roman" w:cs="Times New Roman"/>
        </w:rPr>
        <w:t>图</w:t>
      </w:r>
      <w:r w:rsidRPr="00200B33">
        <w:rPr>
          <w:rFonts w:ascii="Times New Roman" w:hAnsi="Times New Roman" w:cs="Times New Roman"/>
        </w:rPr>
        <w:t xml:space="preserve"> </w:t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STYLEREF 1 \s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1</w:t>
      </w:r>
      <w:r w:rsidR="00F70AC6">
        <w:rPr>
          <w:rFonts w:ascii="Times New Roman" w:hAnsi="Times New Roman" w:cs="Times New Roman"/>
        </w:rPr>
        <w:fldChar w:fldCharType="end"/>
      </w:r>
      <w:r w:rsidR="00F70AC6">
        <w:rPr>
          <w:rFonts w:ascii="Times New Roman" w:hAnsi="Times New Roman" w:cs="Times New Roman"/>
        </w:rPr>
        <w:noBreakHyphen/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SEQ </w:instrText>
      </w:r>
      <w:r w:rsidR="00F70AC6">
        <w:rPr>
          <w:rFonts w:ascii="Times New Roman" w:hAnsi="Times New Roman" w:cs="Times New Roman"/>
        </w:rPr>
        <w:instrText>图</w:instrText>
      </w:r>
      <w:r w:rsidR="00F70AC6">
        <w:rPr>
          <w:rFonts w:ascii="Times New Roman" w:hAnsi="Times New Roman" w:cs="Times New Roman"/>
        </w:rPr>
        <w:instrText xml:space="preserve"> \* ARABIC \s 1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1</w:t>
      </w:r>
      <w:r w:rsidR="00F70AC6">
        <w:rPr>
          <w:rFonts w:ascii="Times New Roman" w:hAnsi="Times New Roman" w:cs="Times New Roman"/>
        </w:rPr>
        <w:fldChar w:fldCharType="end"/>
      </w:r>
      <w:bookmarkEnd w:id="23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前馈神经网络网络架构示意图</w:t>
      </w:r>
    </w:p>
    <w:p w14:paraId="6F382DE8" w14:textId="16AE488C" w:rsidR="000554E7" w:rsidRPr="00200B33" w:rsidRDefault="00BC1B48" w:rsidP="00BC1B48">
      <w:pPr>
        <w:pStyle w:val="a3"/>
        <w:ind w:firstLineChars="0" w:firstLine="0"/>
      </w:pPr>
      <w:r w:rsidRPr="00200B33">
        <w:tab/>
      </w:r>
      <w:r w:rsidRPr="00200B33">
        <w:t>输入层只保存输入数据，不执行任何计算，因此不需要使用激活函数。在神经网络的隐藏层中需要使用非线性激活函数，隐藏层对应的激活函数在这里首先选用</w:t>
      </w:r>
      <w:proofErr w:type="spellStart"/>
      <w:r w:rsidR="0002175D" w:rsidRPr="00200B33">
        <w:t>ReLU</w:t>
      </w:r>
      <w:proofErr w:type="spellEnd"/>
      <w:r w:rsidR="00B443FD" w:rsidRPr="00200B33">
        <w:t>激活函数。</w:t>
      </w:r>
    </w:p>
    <w:p w14:paraId="294B7FE1" w14:textId="6B24263E" w:rsidR="00B443FD" w:rsidRPr="00200B33" w:rsidRDefault="00B443FD" w:rsidP="00B443FD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4" w:name="_Toc153881984"/>
      <w:r w:rsidRPr="00200B33">
        <w:rPr>
          <w:rFonts w:ascii="Times New Roman" w:hAnsi="Times New Roman"/>
          <w:bCs w:val="0"/>
        </w:rPr>
        <w:t>网络性能比较</w:t>
      </w:r>
      <w:bookmarkEnd w:id="24"/>
    </w:p>
    <w:p w14:paraId="64DC1B92" w14:textId="55370431" w:rsidR="00B443FD" w:rsidRPr="00200B33" w:rsidRDefault="00B443FD" w:rsidP="00B443FD">
      <w:pPr>
        <w:pStyle w:val="a3"/>
        <w:ind w:firstLine="480"/>
      </w:pPr>
      <w:r w:rsidRPr="00200B33">
        <w:t>在</w:t>
      </w:r>
      <w:r w:rsidR="00995C73" w:rsidRPr="00200B33">
        <w:t>前一</w:t>
      </w:r>
      <w:r w:rsidRPr="00200B33">
        <w:t>部分的网络架构中，我们设计实现了一个以</w:t>
      </w:r>
      <w:proofErr w:type="spellStart"/>
      <w:r w:rsidR="0002175D" w:rsidRPr="00200B33">
        <w:t>ReLU</w:t>
      </w:r>
      <w:proofErr w:type="spellEnd"/>
      <w:r w:rsidRPr="00200B33">
        <w:t>为激活函数的四层神经网络架构</w:t>
      </w:r>
      <w:r w:rsidR="00AD35EE" w:rsidRPr="00200B33">
        <w:t>。</w:t>
      </w:r>
      <w:r w:rsidRPr="00200B33">
        <w:t>在此部分，我们通过控制变量法的形式，比较不同神经元层数，每层神经元个数以及激活函数的选择对于网络性能的影响。</w:t>
      </w:r>
    </w:p>
    <w:p w14:paraId="7DE26329" w14:textId="1018CD17" w:rsidR="00B443FD" w:rsidRPr="00200B33" w:rsidRDefault="00B443FD" w:rsidP="00B443FD">
      <w:pPr>
        <w:pStyle w:val="a3"/>
        <w:ind w:firstLine="480"/>
      </w:pPr>
      <w:r w:rsidRPr="00200B33">
        <w:lastRenderedPageBreak/>
        <w:t>比较不同神经元层数对于网络性能的影响，我们设计每层隐藏层均为</w:t>
      </w:r>
      <w:r w:rsidRPr="00200B33">
        <w:t>4</w:t>
      </w:r>
      <w:r w:rsidRPr="00200B33">
        <w:t>个神经元，使用</w:t>
      </w:r>
      <w:proofErr w:type="spellStart"/>
      <w:r w:rsidRPr="00200B33">
        <w:t>ReLU</w:t>
      </w:r>
      <w:proofErr w:type="spellEnd"/>
      <w:r w:rsidRPr="00200B33">
        <w:t>激活函数，不断改变隐藏</w:t>
      </w:r>
      <w:proofErr w:type="gramStart"/>
      <w:r w:rsidRPr="00200B33">
        <w:t>层数量</w:t>
      </w:r>
      <w:proofErr w:type="gramEnd"/>
      <w:r w:rsidRPr="00200B33">
        <w:t>比较网络性能。</w:t>
      </w:r>
    </w:p>
    <w:p w14:paraId="37DEA803" w14:textId="3F11983F" w:rsidR="00B443FD" w:rsidRPr="00200B33" w:rsidRDefault="00B443FD" w:rsidP="00B443FD">
      <w:pPr>
        <w:pStyle w:val="a3"/>
        <w:ind w:firstLine="480"/>
      </w:pPr>
      <w:r w:rsidRPr="00200B33">
        <w:t>比较每层神经元个数对于网络性能的影响，我们设计两层隐藏层，使用</w:t>
      </w:r>
      <w:proofErr w:type="spellStart"/>
      <w:r w:rsidRPr="00200B33">
        <w:t>ReLU</w:t>
      </w:r>
      <w:proofErr w:type="spellEnd"/>
      <w:r w:rsidRPr="00200B33">
        <w:t>激活函数，不断改变每层隐藏层的神经元数目比较网络性能。</w:t>
      </w:r>
    </w:p>
    <w:p w14:paraId="50C0C36A" w14:textId="392DC9AB" w:rsidR="00B443FD" w:rsidRPr="00200B33" w:rsidRDefault="00B443FD" w:rsidP="00B443FD">
      <w:pPr>
        <w:pStyle w:val="a3"/>
        <w:ind w:firstLine="480"/>
      </w:pPr>
      <w:r w:rsidRPr="00200B33">
        <w:t>分析激活函数的选择对于网络性能的影响，我们设计两层隐藏层，每层隐藏层均为</w:t>
      </w:r>
      <w:r w:rsidRPr="00200B33">
        <w:t>4</w:t>
      </w:r>
      <w:r w:rsidRPr="00200B33">
        <w:t>个神经元，分别使用</w:t>
      </w:r>
      <w:r w:rsidR="00C3676B" w:rsidRPr="00200B33">
        <w:t>Sigmoid</w:t>
      </w:r>
      <w:r w:rsidR="00C3676B" w:rsidRPr="00200B33">
        <w:t>、</w:t>
      </w:r>
      <w:r w:rsidR="00C3676B" w:rsidRPr="00200B33">
        <w:t>Tanh</w:t>
      </w:r>
      <w:r w:rsidR="00C3676B" w:rsidRPr="00200B33">
        <w:t>、</w:t>
      </w:r>
      <w:proofErr w:type="spellStart"/>
      <w:r w:rsidR="00C3676B" w:rsidRPr="00200B33">
        <w:t>ReLU</w:t>
      </w:r>
      <w:proofErr w:type="spellEnd"/>
      <w:r w:rsidR="00C3676B" w:rsidRPr="00200B33">
        <w:t>、</w:t>
      </w:r>
      <w:r w:rsidR="00C3676B" w:rsidRPr="00200B33">
        <w:t xml:space="preserve">Leaky </w:t>
      </w:r>
      <w:proofErr w:type="spellStart"/>
      <w:r w:rsidR="00C3676B" w:rsidRPr="00200B33">
        <w:t>ReLU</w:t>
      </w:r>
      <w:proofErr w:type="spellEnd"/>
      <w:r w:rsidR="00C3676B" w:rsidRPr="00200B33">
        <w:t>、</w:t>
      </w:r>
      <w:proofErr w:type="spellStart"/>
      <w:r w:rsidR="00C3676B" w:rsidRPr="00200B33">
        <w:t>GeLU</w:t>
      </w:r>
      <w:proofErr w:type="spellEnd"/>
      <w:r w:rsidR="00C3676B" w:rsidRPr="00200B33">
        <w:t>、</w:t>
      </w:r>
      <w:r w:rsidR="00C3676B" w:rsidRPr="00200B33">
        <w:t>ELU</w:t>
      </w:r>
      <w:r w:rsidR="00AA32DB" w:rsidRPr="00200B33">
        <w:t>激活函数</w:t>
      </w:r>
      <w:r w:rsidR="00C3676B" w:rsidRPr="00200B33">
        <w:t>比较网络性能。</w:t>
      </w:r>
    </w:p>
    <w:p w14:paraId="17F5A3A6" w14:textId="247FC9E3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5" w:name="_Toc153881985"/>
      <w:r w:rsidRPr="00200B33">
        <w:rPr>
          <w:rFonts w:ascii="Times New Roman" w:hAnsi="Times New Roman"/>
        </w:rPr>
        <w:t>实验设计</w:t>
      </w:r>
      <w:bookmarkEnd w:id="25"/>
    </w:p>
    <w:p w14:paraId="4593D7AB" w14:textId="5878E1AA" w:rsidR="003F48C1" w:rsidRPr="00200B33" w:rsidRDefault="0014440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26" w:name="_Toc153881986"/>
      <w:r w:rsidRPr="00200B33">
        <w:rPr>
          <w:rFonts w:ascii="Times New Roman" w:hAnsi="Times New Roman"/>
        </w:rPr>
        <w:t>数据集</w:t>
      </w:r>
      <w:bookmarkEnd w:id="26"/>
    </w:p>
    <w:p w14:paraId="77DD7057" w14:textId="68DB7427" w:rsidR="003F48C1" w:rsidRPr="00200B33" w:rsidRDefault="000E101B" w:rsidP="000E101B">
      <w:pPr>
        <w:pStyle w:val="a3"/>
        <w:ind w:firstLine="480"/>
      </w:pPr>
      <w:r w:rsidRPr="00200B33">
        <w:t>本实验采用</w:t>
      </w:r>
      <w:r w:rsidRPr="00200B33">
        <w:t>dataset.csv</w:t>
      </w:r>
      <w:r w:rsidRPr="00200B33">
        <w:t>数据集，其为一个四分类的数据集</w:t>
      </w:r>
      <w:r w:rsidR="001028DA" w:rsidRPr="00200B33">
        <w:t>，数据总量为</w:t>
      </w:r>
      <w:r w:rsidR="001028DA" w:rsidRPr="00200B33">
        <w:t>4000</w:t>
      </w:r>
      <w:r w:rsidRPr="00200B33">
        <w:t>。首先需要对四类进行规范化，使其变成</w:t>
      </w:r>
      <w:r w:rsidRPr="00200B33">
        <w:t>0</w:t>
      </w:r>
      <w:r w:rsidRPr="00200B33">
        <w:t>、</w:t>
      </w:r>
      <w:r w:rsidRPr="00200B33">
        <w:t>1</w:t>
      </w:r>
      <w:r w:rsidRPr="00200B33">
        <w:t>、</w:t>
      </w:r>
      <w:r w:rsidRPr="00200B33">
        <w:t>2</w:t>
      </w:r>
      <w:r w:rsidRPr="00200B33">
        <w:t>、</w:t>
      </w:r>
      <w:r w:rsidRPr="00200B33">
        <w:t>3</w:t>
      </w:r>
      <w:proofErr w:type="gramStart"/>
      <w:r w:rsidRPr="00200B33">
        <w:t>四</w:t>
      </w:r>
      <w:proofErr w:type="gramEnd"/>
      <w:r w:rsidRPr="00200B33">
        <w:t>类。进一步分析数据</w:t>
      </w:r>
      <w:proofErr w:type="gramStart"/>
      <w:r w:rsidRPr="00200B33">
        <w:t>集得到</w:t>
      </w:r>
      <w:proofErr w:type="gramEnd"/>
      <w:r w:rsidRPr="00200B33">
        <w:t>四类数据的比例为</w:t>
      </w:r>
      <w:r w:rsidRPr="00200B33">
        <w:t>1</w:t>
      </w:r>
      <w:r w:rsidRPr="00200B33">
        <w:t>：</w:t>
      </w:r>
      <w:r w:rsidRPr="00200B33">
        <w:t>1</w:t>
      </w:r>
      <w:r w:rsidRPr="00200B33">
        <w:t>：</w:t>
      </w:r>
      <w:r w:rsidRPr="00200B33">
        <w:t>1</w:t>
      </w:r>
      <w:r w:rsidRPr="00200B33">
        <w:t>：</w:t>
      </w:r>
      <w:r w:rsidRPr="00200B33">
        <w:t>1</w:t>
      </w:r>
      <w:r w:rsidR="002B237F" w:rsidRPr="00200B33">
        <w:t>，特征维度为二维，将数据点绘制在二维平面的分布如</w:t>
      </w:r>
      <w:r w:rsidR="002B237F" w:rsidRPr="00200B33">
        <w:fldChar w:fldCharType="begin"/>
      </w:r>
      <w:r w:rsidR="002B237F" w:rsidRPr="00200B33">
        <w:instrText xml:space="preserve"> REF _Ref153873821 \h </w:instrText>
      </w:r>
      <w:r w:rsidR="00022554" w:rsidRPr="00200B33">
        <w:instrText xml:space="preserve"> \* MERGEFORMAT </w:instrText>
      </w:r>
      <w:r w:rsidR="002B237F" w:rsidRPr="00200B33">
        <w:fldChar w:fldCharType="separate"/>
      </w:r>
      <w:r w:rsidR="002B237F" w:rsidRPr="00200B33">
        <w:t>图</w:t>
      </w:r>
      <w:r w:rsidR="002B237F" w:rsidRPr="00200B33">
        <w:t xml:space="preserve"> </w:t>
      </w:r>
      <w:r w:rsidR="002B237F" w:rsidRPr="00200B33">
        <w:rPr>
          <w:noProof/>
        </w:rPr>
        <w:t>1</w:t>
      </w:r>
      <w:r w:rsidR="002B237F" w:rsidRPr="00200B33">
        <w:noBreakHyphen/>
      </w:r>
      <w:r w:rsidR="002B237F" w:rsidRPr="00200B33">
        <w:rPr>
          <w:noProof/>
        </w:rPr>
        <w:t>2</w:t>
      </w:r>
      <w:r w:rsidR="002B237F" w:rsidRPr="00200B33">
        <w:fldChar w:fldCharType="end"/>
      </w:r>
      <w:r w:rsidR="002B237F" w:rsidRPr="00200B33">
        <w:t>所示。</w:t>
      </w:r>
    </w:p>
    <w:p w14:paraId="17596A34" w14:textId="26A252EB" w:rsidR="002B237F" w:rsidRPr="00200B33" w:rsidRDefault="002B237F" w:rsidP="002B237F">
      <w:pPr>
        <w:pStyle w:val="a3"/>
        <w:ind w:firstLineChars="0" w:firstLine="0"/>
        <w:jc w:val="center"/>
      </w:pPr>
      <w:r w:rsidRPr="00200B33">
        <w:rPr>
          <w:noProof/>
        </w:rPr>
        <w:drawing>
          <wp:inline distT="0" distB="0" distL="0" distR="0" wp14:anchorId="1AF26B1E" wp14:editId="0BF08EC8">
            <wp:extent cx="3263900" cy="2447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42" cy="24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C70E" w14:textId="1E948934" w:rsidR="002B237F" w:rsidRPr="00200B33" w:rsidRDefault="002B237F" w:rsidP="002B237F">
      <w:pPr>
        <w:pStyle w:val="a8"/>
        <w:spacing w:before="91" w:after="91"/>
        <w:rPr>
          <w:rFonts w:ascii="Times New Roman" w:hAnsi="Times New Roman" w:cs="Times New Roman"/>
        </w:rPr>
      </w:pPr>
      <w:bookmarkStart w:id="27" w:name="_Ref153873821"/>
      <w:r w:rsidRPr="00200B33">
        <w:rPr>
          <w:rFonts w:ascii="Times New Roman" w:hAnsi="Times New Roman" w:cs="Times New Roman"/>
        </w:rPr>
        <w:t>图</w:t>
      </w:r>
      <w:r w:rsidRPr="00200B33">
        <w:rPr>
          <w:rFonts w:ascii="Times New Roman" w:hAnsi="Times New Roman" w:cs="Times New Roman"/>
        </w:rPr>
        <w:t xml:space="preserve"> </w:t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STYLEREF 1 \s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1</w:t>
      </w:r>
      <w:r w:rsidR="00F70AC6">
        <w:rPr>
          <w:rFonts w:ascii="Times New Roman" w:hAnsi="Times New Roman" w:cs="Times New Roman"/>
        </w:rPr>
        <w:fldChar w:fldCharType="end"/>
      </w:r>
      <w:r w:rsidR="00F70AC6">
        <w:rPr>
          <w:rFonts w:ascii="Times New Roman" w:hAnsi="Times New Roman" w:cs="Times New Roman"/>
        </w:rPr>
        <w:noBreakHyphen/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SEQ </w:instrText>
      </w:r>
      <w:r w:rsidR="00F70AC6">
        <w:rPr>
          <w:rFonts w:ascii="Times New Roman" w:hAnsi="Times New Roman" w:cs="Times New Roman"/>
        </w:rPr>
        <w:instrText>图</w:instrText>
      </w:r>
      <w:r w:rsidR="00F70AC6">
        <w:rPr>
          <w:rFonts w:ascii="Times New Roman" w:hAnsi="Times New Roman" w:cs="Times New Roman"/>
        </w:rPr>
        <w:instrText xml:space="preserve"> \* ARABIC \s 1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2</w:t>
      </w:r>
      <w:r w:rsidR="00F70AC6">
        <w:rPr>
          <w:rFonts w:ascii="Times New Roman" w:hAnsi="Times New Roman" w:cs="Times New Roman"/>
        </w:rPr>
        <w:fldChar w:fldCharType="end"/>
      </w:r>
      <w:bookmarkEnd w:id="27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数据集分布</w:t>
      </w:r>
    </w:p>
    <w:p w14:paraId="635B4720" w14:textId="6C2BEDED" w:rsidR="004C4627" w:rsidRPr="00200B33" w:rsidRDefault="004C4627" w:rsidP="004C4627">
      <w:r w:rsidRPr="00200B33">
        <w:tab/>
      </w:r>
      <w:r w:rsidRPr="00200B33">
        <w:t>接下来首先将数据集进行打乱（</w:t>
      </w:r>
      <w:r w:rsidRPr="00200B33">
        <w:t>shuffle</w:t>
      </w:r>
      <w:r w:rsidRPr="00200B33">
        <w:t>），然后将数据集划分为训练集</w:t>
      </w:r>
      <w:r w:rsidRPr="00200B33">
        <w:t xml:space="preserve"> : </w:t>
      </w:r>
      <w:r w:rsidRPr="00200B33">
        <w:t>测试集</w:t>
      </w:r>
      <w:r w:rsidR="00CE016B" w:rsidRPr="00200B33">
        <w:t xml:space="preserve"> </w:t>
      </w:r>
      <w:r w:rsidRPr="00200B33">
        <w:t>=</w:t>
      </w:r>
      <w:r w:rsidR="00CE016B" w:rsidRPr="00200B33">
        <w:t xml:space="preserve"> </w:t>
      </w:r>
      <w:r w:rsidRPr="00200B33">
        <w:t>9 : 1</w:t>
      </w:r>
      <w:r w:rsidRPr="00200B33">
        <w:t>，以备模型训练和测试。</w:t>
      </w:r>
    </w:p>
    <w:p w14:paraId="052BB697" w14:textId="69DC383E" w:rsidR="003F48C1" w:rsidRPr="00200B33" w:rsidRDefault="002B237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28" w:name="_Toc153881987"/>
      <w:r w:rsidRPr="00200B33">
        <w:rPr>
          <w:rFonts w:ascii="Times New Roman" w:hAnsi="Times New Roman"/>
        </w:rPr>
        <w:t>实验环境</w:t>
      </w:r>
      <w:bookmarkEnd w:id="28"/>
    </w:p>
    <w:p w14:paraId="40667F0F" w14:textId="2E114B6C" w:rsidR="002B237F" w:rsidRPr="00200B33" w:rsidRDefault="00F44E8D" w:rsidP="002B237F">
      <w:pPr>
        <w:pStyle w:val="a3"/>
        <w:ind w:firstLine="480"/>
      </w:pPr>
      <w:r w:rsidRPr="00200B33">
        <w:lastRenderedPageBreak/>
        <w:t>系统版本：</w:t>
      </w:r>
      <w:r w:rsidRPr="00200B33">
        <w:t xml:space="preserve">Windows 11 </w:t>
      </w:r>
      <w:r w:rsidRPr="00200B33">
        <w:t>专业版</w:t>
      </w:r>
    </w:p>
    <w:p w14:paraId="688731D1" w14:textId="6B5BA3E9" w:rsidR="00F44E8D" w:rsidRPr="00200B33" w:rsidRDefault="00F44E8D" w:rsidP="002B237F">
      <w:pPr>
        <w:pStyle w:val="a3"/>
        <w:ind w:firstLine="480"/>
      </w:pPr>
      <w:r w:rsidRPr="00200B33">
        <w:t>处理器：</w:t>
      </w:r>
      <w:r w:rsidRPr="00200B33">
        <w:t xml:space="preserve">13th Gen Intel(R) </w:t>
      </w:r>
      <w:proofErr w:type="gramStart"/>
      <w:r w:rsidRPr="00200B33">
        <w:t>Core(</w:t>
      </w:r>
      <w:proofErr w:type="gramEnd"/>
      <w:r w:rsidRPr="00200B33">
        <w:t>TM) i9-13900HX   2.20 GHz</w:t>
      </w:r>
    </w:p>
    <w:p w14:paraId="35AC13E9" w14:textId="4628617D" w:rsidR="00F44E8D" w:rsidRPr="00200B33" w:rsidRDefault="00F44E8D" w:rsidP="002B237F">
      <w:pPr>
        <w:pStyle w:val="a3"/>
        <w:ind w:firstLine="480"/>
      </w:pPr>
      <w:r w:rsidRPr="00200B33">
        <w:t>机带</w:t>
      </w:r>
      <w:r w:rsidRPr="00200B33">
        <w:t>RAM</w:t>
      </w:r>
      <w:r w:rsidRPr="00200B33">
        <w:t>：</w:t>
      </w:r>
      <w:r w:rsidRPr="00200B33">
        <w:t xml:space="preserve">16.0 GB (15.7 GB </w:t>
      </w:r>
      <w:r w:rsidRPr="00200B33">
        <w:t>可用</w:t>
      </w:r>
      <w:r w:rsidRPr="00200B33">
        <w:t>)</w:t>
      </w:r>
    </w:p>
    <w:p w14:paraId="1630CA62" w14:textId="4BC66D28" w:rsidR="00F44E8D" w:rsidRPr="00200B33" w:rsidRDefault="00F44E8D" w:rsidP="002B237F">
      <w:pPr>
        <w:pStyle w:val="a3"/>
        <w:ind w:firstLine="480"/>
      </w:pPr>
      <w:r w:rsidRPr="00200B33">
        <w:t>系统类型：</w:t>
      </w:r>
      <w:r w:rsidRPr="00200B33">
        <w:t xml:space="preserve">64 </w:t>
      </w:r>
      <w:r w:rsidRPr="00200B33">
        <w:t>位操作系统</w:t>
      </w:r>
      <w:r w:rsidRPr="00200B33">
        <w:t xml:space="preserve">, </w:t>
      </w:r>
      <w:r w:rsidRPr="00200B33">
        <w:t>基于</w:t>
      </w:r>
      <w:r w:rsidRPr="00200B33">
        <w:t xml:space="preserve"> x64 </w:t>
      </w:r>
      <w:r w:rsidRPr="00200B33">
        <w:t>的处理器</w:t>
      </w:r>
    </w:p>
    <w:p w14:paraId="165682AE" w14:textId="3336DF35" w:rsidR="00F44E8D" w:rsidRPr="00200B33" w:rsidRDefault="00F44E8D" w:rsidP="002B237F">
      <w:pPr>
        <w:pStyle w:val="a3"/>
        <w:ind w:firstLine="480"/>
      </w:pPr>
      <w:r w:rsidRPr="00200B33">
        <w:t>显卡版本：</w:t>
      </w:r>
      <w:r w:rsidRPr="00200B33">
        <w:t>NVIDIA GeForce RTX 4060 Laptop GPU</w:t>
      </w:r>
    </w:p>
    <w:p w14:paraId="5B1DD18A" w14:textId="6DC7E5D7" w:rsidR="00F44E8D" w:rsidRPr="00200B33" w:rsidRDefault="00F44E8D" w:rsidP="002B237F">
      <w:pPr>
        <w:pStyle w:val="a3"/>
        <w:ind w:firstLine="480"/>
      </w:pPr>
      <w:r w:rsidRPr="00200B33">
        <w:t>显存：</w:t>
      </w:r>
      <w:r w:rsidRPr="00200B33">
        <w:t>8188MiB</w:t>
      </w:r>
    </w:p>
    <w:p w14:paraId="28C95142" w14:textId="65581AE9" w:rsidR="00F44E8D" w:rsidRPr="00200B33" w:rsidRDefault="00F44E8D" w:rsidP="002B237F">
      <w:pPr>
        <w:pStyle w:val="a3"/>
        <w:ind w:firstLine="480"/>
      </w:pPr>
      <w:r w:rsidRPr="00200B33">
        <w:t>CUDA</w:t>
      </w:r>
      <w:r w:rsidRPr="00200B33">
        <w:t>版本：</w:t>
      </w:r>
      <w:r w:rsidRPr="00200B33">
        <w:t>12.0</w:t>
      </w:r>
    </w:p>
    <w:p w14:paraId="000D3AFC" w14:textId="13A34F52" w:rsidR="00F44E8D" w:rsidRPr="00200B33" w:rsidRDefault="00F44E8D" w:rsidP="002B237F">
      <w:pPr>
        <w:pStyle w:val="a3"/>
        <w:ind w:firstLine="480"/>
      </w:pPr>
      <w:r w:rsidRPr="00200B33">
        <w:t>Python</w:t>
      </w:r>
      <w:r w:rsidRPr="00200B33">
        <w:t>版本：</w:t>
      </w:r>
      <w:r w:rsidRPr="00200B33">
        <w:t>3.9.18</w:t>
      </w:r>
    </w:p>
    <w:p w14:paraId="7B26C0F8" w14:textId="2BF0FB02" w:rsidR="00F44E8D" w:rsidRPr="00200B33" w:rsidRDefault="00F44E8D" w:rsidP="002B237F">
      <w:pPr>
        <w:pStyle w:val="a3"/>
        <w:ind w:firstLine="480"/>
      </w:pPr>
      <w:r w:rsidRPr="00200B33">
        <w:t>torch</w:t>
      </w:r>
      <w:r w:rsidRPr="00200B33">
        <w:t>版本：</w:t>
      </w:r>
      <w:r w:rsidRPr="00200B33">
        <w:t>2.1.1+cu118</w:t>
      </w:r>
    </w:p>
    <w:p w14:paraId="5D2ADC91" w14:textId="21A9DF79" w:rsidR="003F48C1" w:rsidRPr="00200B33" w:rsidRDefault="006B0265" w:rsidP="0014337A">
      <w:pPr>
        <w:pStyle w:val="2"/>
        <w:ind w:right="240"/>
        <w:rPr>
          <w:rFonts w:ascii="Times New Roman" w:hAnsi="Times New Roman"/>
        </w:rPr>
      </w:pPr>
      <w:bookmarkStart w:id="29" w:name="_Toc153881988"/>
      <w:r w:rsidRPr="00200B33">
        <w:rPr>
          <w:rFonts w:ascii="Times New Roman" w:hAnsi="Times New Roman"/>
        </w:rPr>
        <w:t>实验分析与结果</w:t>
      </w:r>
      <w:bookmarkEnd w:id="29"/>
    </w:p>
    <w:p w14:paraId="0CEEE792" w14:textId="0FCC9653" w:rsidR="00C11C69" w:rsidRPr="00200B33" w:rsidRDefault="00C11C69" w:rsidP="00C11C69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0" w:name="_Toc153881989"/>
      <w:r w:rsidRPr="00200B33">
        <w:rPr>
          <w:rFonts w:ascii="Times New Roman" w:hAnsi="Times New Roman"/>
        </w:rPr>
        <w:t>分类性能</w:t>
      </w:r>
      <w:bookmarkEnd w:id="30"/>
    </w:p>
    <w:p w14:paraId="36AF94D1" w14:textId="782DC8DC" w:rsidR="004C4627" w:rsidRPr="00200B33" w:rsidRDefault="004C4627" w:rsidP="004C4627">
      <w:pPr>
        <w:pStyle w:val="a3"/>
        <w:ind w:firstLine="480"/>
      </w:pPr>
      <w:r w:rsidRPr="00200B33">
        <w:t>对于</w:t>
      </w:r>
      <w:r w:rsidRPr="00200B33">
        <w:fldChar w:fldCharType="begin"/>
      </w:r>
      <w:r w:rsidRPr="00200B33">
        <w:instrText xml:space="preserve"> REF _Ref153875155 \r \h </w:instrText>
      </w:r>
      <w:r w:rsidR="00200B33">
        <w:instrText xml:space="preserve"> \* MERGEFORMAT </w:instrText>
      </w:r>
      <w:r w:rsidRPr="00200B33">
        <w:fldChar w:fldCharType="separate"/>
      </w:r>
      <w:r w:rsidRPr="00200B33">
        <w:t>1.3.1</w:t>
      </w:r>
      <w:r w:rsidRPr="00200B33">
        <w:fldChar w:fldCharType="end"/>
      </w:r>
      <w:r w:rsidRPr="00200B33">
        <w:t>中的网络架构进行训练，使用</w:t>
      </w:r>
      <w:r w:rsidR="00B94ACF" w:rsidRPr="00200B33">
        <w:t>交叉</w:t>
      </w:r>
      <w:proofErr w:type="gramStart"/>
      <w:r w:rsidR="00B94ACF" w:rsidRPr="00200B33">
        <w:t>熵</w:t>
      </w:r>
      <w:proofErr w:type="gramEnd"/>
      <w:r w:rsidR="00B94ACF" w:rsidRPr="00200B33">
        <w:t>损失函数（</w:t>
      </w:r>
      <w:proofErr w:type="spellStart"/>
      <w:r w:rsidR="00795F6A" w:rsidRPr="00200B33">
        <w:t>C</w:t>
      </w:r>
      <w:r w:rsidR="00B94ACF" w:rsidRPr="00200B33">
        <w:t>ross_entropy</w:t>
      </w:r>
      <w:proofErr w:type="spellEnd"/>
      <w:r w:rsidR="00B94ACF" w:rsidRPr="00200B33">
        <w:t>），使用</w:t>
      </w:r>
      <w:r w:rsidR="00B94ACF" w:rsidRPr="00200B33">
        <w:t>SGD</w:t>
      </w:r>
      <w:r w:rsidR="00B94ACF" w:rsidRPr="00200B33">
        <w:t>优化器，</w:t>
      </w:r>
      <w:r w:rsidR="006B67BF" w:rsidRPr="00200B33">
        <w:t>epoch</w:t>
      </w:r>
      <w:r w:rsidR="006B67BF" w:rsidRPr="00200B33">
        <w:t>为</w:t>
      </w:r>
      <w:r w:rsidR="006B67BF" w:rsidRPr="00200B33">
        <w:t>100</w:t>
      </w:r>
      <w:r w:rsidR="006B67BF" w:rsidRPr="00200B33">
        <w:t>轮，</w:t>
      </w:r>
      <w:proofErr w:type="spellStart"/>
      <w:r w:rsidR="00CE016B" w:rsidRPr="00200B33">
        <w:t>batch</w:t>
      </w:r>
      <w:r w:rsidR="00CE016B" w:rsidRPr="00200B33">
        <w:softHyphen/>
        <w:t>size</w:t>
      </w:r>
      <w:proofErr w:type="spellEnd"/>
      <w:r w:rsidR="00CE016B" w:rsidRPr="00200B33">
        <w:t>为</w:t>
      </w:r>
      <w:r w:rsidR="00CE016B" w:rsidRPr="00200B33">
        <w:t>128</w:t>
      </w:r>
      <w:r w:rsidR="00CE016B" w:rsidRPr="00200B33">
        <w:t>，</w:t>
      </w:r>
      <w:r w:rsidR="006B67BF" w:rsidRPr="00200B33">
        <w:t>学习</w:t>
      </w:r>
      <w:proofErr w:type="gramStart"/>
      <w:r w:rsidR="006B67BF" w:rsidRPr="00200B33">
        <w:t>率设置</w:t>
      </w:r>
      <w:proofErr w:type="gramEnd"/>
      <w:r w:rsidR="006B67BF" w:rsidRPr="00200B33">
        <w:t>为</w:t>
      </w:r>
      <w:r w:rsidR="006B67BF" w:rsidRPr="00200B33">
        <w:t>0.1</w:t>
      </w:r>
      <w:r w:rsidR="006B67BF" w:rsidRPr="00200B33">
        <w:t>，</w:t>
      </w:r>
      <w:r w:rsidR="00B94ACF" w:rsidRPr="00200B33">
        <w:t>训练过程</w:t>
      </w:r>
      <w:r w:rsidR="00187475">
        <w:rPr>
          <w:rFonts w:hint="eastAsia"/>
        </w:rPr>
        <w:t>中训练集</w:t>
      </w:r>
      <w:r w:rsidR="00B94ACF" w:rsidRPr="00200B33">
        <w:t>的损失和准确率如</w:t>
      </w:r>
      <w:r w:rsidR="00CE016B" w:rsidRPr="00200B33">
        <w:fldChar w:fldCharType="begin"/>
      </w:r>
      <w:r w:rsidR="00CE016B" w:rsidRPr="00200B33">
        <w:instrText xml:space="preserve"> REF _Ref153882286 \h </w:instrText>
      </w:r>
      <w:r w:rsidR="00200B33">
        <w:instrText xml:space="preserve"> \* MERGEFORMAT </w:instrText>
      </w:r>
      <w:r w:rsidR="00CE016B" w:rsidRPr="00200B33">
        <w:fldChar w:fldCharType="separate"/>
      </w:r>
      <w:r w:rsidR="00CE016B" w:rsidRPr="00200B33">
        <w:t>图</w:t>
      </w:r>
      <w:r w:rsidR="00CE016B" w:rsidRPr="00200B33">
        <w:t xml:space="preserve"> </w:t>
      </w:r>
      <w:r w:rsidR="00CE016B" w:rsidRPr="00200B33">
        <w:rPr>
          <w:noProof/>
        </w:rPr>
        <w:t>1</w:t>
      </w:r>
      <w:r w:rsidR="00CE016B" w:rsidRPr="00200B33">
        <w:noBreakHyphen/>
      </w:r>
      <w:r w:rsidR="00CE016B" w:rsidRPr="00200B33">
        <w:rPr>
          <w:noProof/>
        </w:rPr>
        <w:t>3</w:t>
      </w:r>
      <w:r w:rsidR="00CE016B" w:rsidRPr="00200B33">
        <w:fldChar w:fldCharType="end"/>
      </w:r>
      <w:r w:rsidR="00B94ACF" w:rsidRPr="00200B33">
        <w:t>所示。</w:t>
      </w:r>
    </w:p>
    <w:p w14:paraId="47380FC4" w14:textId="637C7282" w:rsidR="004B72DA" w:rsidRPr="00200B33" w:rsidRDefault="00FC3DCA" w:rsidP="004B72DA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D5B6FE9" wp14:editId="4B858241">
            <wp:extent cx="4540250" cy="2270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D590" w14:textId="2FD8A7B6" w:rsidR="00187475" w:rsidRDefault="004B72DA" w:rsidP="00187475">
      <w:pPr>
        <w:pStyle w:val="a8"/>
        <w:spacing w:before="91" w:after="91"/>
        <w:rPr>
          <w:rFonts w:ascii="Times New Roman" w:hAnsi="Times New Roman" w:cs="Times New Roman"/>
        </w:rPr>
      </w:pPr>
      <w:bookmarkStart w:id="31" w:name="_Ref153882286"/>
      <w:bookmarkStart w:id="32" w:name="_Ref153882280"/>
      <w:r w:rsidRPr="00200B33">
        <w:rPr>
          <w:rFonts w:ascii="Times New Roman" w:hAnsi="Times New Roman" w:cs="Times New Roman"/>
        </w:rPr>
        <w:t>图</w:t>
      </w:r>
      <w:r w:rsidRPr="00200B33">
        <w:rPr>
          <w:rFonts w:ascii="Times New Roman" w:hAnsi="Times New Roman" w:cs="Times New Roman"/>
        </w:rPr>
        <w:t xml:space="preserve"> </w:t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STYLEREF 1 \s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1</w:t>
      </w:r>
      <w:r w:rsidR="00F70AC6">
        <w:rPr>
          <w:rFonts w:ascii="Times New Roman" w:hAnsi="Times New Roman" w:cs="Times New Roman"/>
        </w:rPr>
        <w:fldChar w:fldCharType="end"/>
      </w:r>
      <w:r w:rsidR="00F70AC6">
        <w:rPr>
          <w:rFonts w:ascii="Times New Roman" w:hAnsi="Times New Roman" w:cs="Times New Roman"/>
        </w:rPr>
        <w:noBreakHyphen/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SEQ </w:instrText>
      </w:r>
      <w:r w:rsidR="00F70AC6">
        <w:rPr>
          <w:rFonts w:ascii="Times New Roman" w:hAnsi="Times New Roman" w:cs="Times New Roman"/>
        </w:rPr>
        <w:instrText>图</w:instrText>
      </w:r>
      <w:r w:rsidR="00F70AC6">
        <w:rPr>
          <w:rFonts w:ascii="Times New Roman" w:hAnsi="Times New Roman" w:cs="Times New Roman"/>
        </w:rPr>
        <w:instrText xml:space="preserve"> \* ARABIC \s 1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3</w:t>
      </w:r>
      <w:r w:rsidR="00F70AC6">
        <w:rPr>
          <w:rFonts w:ascii="Times New Roman" w:hAnsi="Times New Roman" w:cs="Times New Roman"/>
        </w:rPr>
        <w:fldChar w:fldCharType="end"/>
      </w:r>
      <w:bookmarkEnd w:id="31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训练过程</w:t>
      </w:r>
      <w:r w:rsidR="00187475">
        <w:rPr>
          <w:rFonts w:ascii="Times New Roman" w:hAnsi="Times New Roman" w:cs="Times New Roman" w:hint="eastAsia"/>
        </w:rPr>
        <w:t>训练集</w:t>
      </w:r>
      <w:r w:rsidRPr="00200B33">
        <w:rPr>
          <w:rFonts w:ascii="Times New Roman" w:hAnsi="Times New Roman" w:cs="Times New Roman"/>
        </w:rPr>
        <w:t>的损失和准确</w:t>
      </w:r>
      <w:bookmarkEnd w:id="32"/>
      <w:r w:rsidR="0080278A">
        <w:rPr>
          <w:rFonts w:ascii="Times New Roman" w:hAnsi="Times New Roman" w:cs="Times New Roman" w:hint="eastAsia"/>
        </w:rPr>
        <w:t>率</w:t>
      </w:r>
    </w:p>
    <w:p w14:paraId="748F741E" w14:textId="043F76A4" w:rsidR="00187475" w:rsidRDefault="00187475" w:rsidP="00187475">
      <w:r>
        <w:tab/>
      </w:r>
      <w:r w:rsidRPr="00200B33">
        <w:t>最终在</w:t>
      </w:r>
      <w:r>
        <w:rPr>
          <w:rFonts w:hint="eastAsia"/>
        </w:rPr>
        <w:t>训练</w:t>
      </w:r>
      <w:r w:rsidRPr="00200B33">
        <w:t>集上进行测试可得整体的准确率为</w:t>
      </w:r>
      <w:r w:rsidR="0080278A">
        <w:t>91.94</w:t>
      </w:r>
      <w:r w:rsidRPr="00200B33">
        <w:t>%</w:t>
      </w:r>
      <w:r w:rsidRPr="00200B33">
        <w:t>，其中第一类的准确率为</w:t>
      </w:r>
      <w:r w:rsidR="0080278A">
        <w:t>8</w:t>
      </w:r>
      <w:r w:rsidRPr="00200B33">
        <w:t>5.</w:t>
      </w:r>
      <w:r w:rsidR="0080278A">
        <w:t>03</w:t>
      </w:r>
      <w:r w:rsidRPr="00200B33">
        <w:t>%</w:t>
      </w:r>
      <w:r w:rsidRPr="00200B33">
        <w:t>，第二类的准确率为</w:t>
      </w:r>
      <w:r w:rsidRPr="00200B33">
        <w:t>9</w:t>
      </w:r>
      <w:r w:rsidR="0080278A">
        <w:t>6</w:t>
      </w:r>
      <w:r w:rsidRPr="00200B33">
        <w:t>.</w:t>
      </w:r>
      <w:r w:rsidR="0080278A">
        <w:t>15</w:t>
      </w:r>
      <w:r w:rsidRPr="00200B33">
        <w:t>%</w:t>
      </w:r>
      <w:r w:rsidRPr="00200B33">
        <w:t>，</w:t>
      </w:r>
      <w:r w:rsidRPr="00200B33">
        <w:t xml:space="preserve"> </w:t>
      </w:r>
      <w:r w:rsidRPr="00200B33">
        <w:t>第三类的准确率为</w:t>
      </w:r>
      <w:r w:rsidRPr="00200B33">
        <w:t>9</w:t>
      </w:r>
      <w:r w:rsidR="0080278A">
        <w:t>4.28</w:t>
      </w:r>
      <w:r w:rsidRPr="00200B33">
        <w:t>%</w:t>
      </w:r>
      <w:r w:rsidRPr="00200B33">
        <w:t>，</w:t>
      </w:r>
      <w:r w:rsidRPr="00200B33">
        <w:t xml:space="preserve"> </w:t>
      </w:r>
      <w:r w:rsidRPr="00200B33">
        <w:t>第四类的准确率为</w:t>
      </w:r>
      <w:r w:rsidRPr="00200B33">
        <w:t>9</w:t>
      </w:r>
      <w:r w:rsidR="0080278A">
        <w:t>2.27</w:t>
      </w:r>
      <w:r w:rsidRPr="00200B33">
        <w:t>%</w:t>
      </w:r>
      <w:r w:rsidRPr="00200B33">
        <w:t>。</w:t>
      </w:r>
    </w:p>
    <w:p w14:paraId="69CC65FD" w14:textId="4A04B4E3" w:rsidR="00187475" w:rsidRDefault="00187475" w:rsidP="00187475">
      <w:r>
        <w:tab/>
      </w:r>
      <w:r w:rsidR="00FA4D08" w:rsidRPr="00200B33">
        <w:t>训练过程</w:t>
      </w:r>
      <w:r w:rsidR="00FA4D08">
        <w:rPr>
          <w:rFonts w:hint="eastAsia"/>
        </w:rPr>
        <w:t>中测试集</w:t>
      </w:r>
      <w:r w:rsidR="00FA4D08" w:rsidRPr="00200B33">
        <w:t>的损失和准确率如</w:t>
      </w:r>
      <w:r w:rsidR="001C32AB">
        <w:fldChar w:fldCharType="begin"/>
      </w:r>
      <w:r w:rsidR="001C32AB">
        <w:instrText xml:space="preserve"> REF _Ref153884062 \h </w:instrText>
      </w:r>
      <w:r w:rsidR="001C32AB">
        <w:fldChar w:fldCharType="separate"/>
      </w:r>
      <w:r w:rsidR="001C32AB">
        <w:rPr>
          <w:rFonts w:hint="eastAsia"/>
        </w:rPr>
        <w:t>图</w:t>
      </w:r>
      <w:r w:rsidR="001C32AB">
        <w:rPr>
          <w:rFonts w:hint="eastAsia"/>
        </w:rPr>
        <w:t xml:space="preserve"> </w:t>
      </w:r>
      <w:r w:rsidR="001C32AB">
        <w:rPr>
          <w:noProof/>
        </w:rPr>
        <w:t>1</w:t>
      </w:r>
      <w:r w:rsidR="001C32AB">
        <w:noBreakHyphen/>
      </w:r>
      <w:r w:rsidR="001C32AB">
        <w:rPr>
          <w:noProof/>
        </w:rPr>
        <w:t>4</w:t>
      </w:r>
      <w:r w:rsidR="001C32AB">
        <w:fldChar w:fldCharType="end"/>
      </w:r>
      <w:r w:rsidR="00FA4D08" w:rsidRPr="00200B33">
        <w:t>所示。</w:t>
      </w:r>
    </w:p>
    <w:p w14:paraId="7BF233C1" w14:textId="44F3E6EE" w:rsidR="00F70AC6" w:rsidRDefault="00FC3DCA" w:rsidP="00F70A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F20A1D" wp14:editId="25426738">
            <wp:extent cx="4457700" cy="2228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25" cy="22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4874" w14:textId="0C2D4EB8" w:rsidR="00F70AC6" w:rsidRPr="00F70AC6" w:rsidRDefault="00F70AC6" w:rsidP="00F70AC6">
      <w:pPr>
        <w:pStyle w:val="a8"/>
        <w:spacing w:before="91" w:after="91"/>
      </w:pPr>
      <w:bookmarkStart w:id="33" w:name="_Ref15388406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3"/>
      <w:r>
        <w:t xml:space="preserve"> </w:t>
      </w:r>
      <w:r w:rsidRPr="00200B33">
        <w:rPr>
          <w:rFonts w:ascii="Times New Roman" w:hAnsi="Times New Roman" w:cs="Times New Roman"/>
        </w:rPr>
        <w:t>训练过程</w:t>
      </w:r>
      <w:r>
        <w:rPr>
          <w:rFonts w:ascii="Times New Roman" w:hAnsi="Times New Roman" w:cs="Times New Roman" w:hint="eastAsia"/>
        </w:rPr>
        <w:t>测试集</w:t>
      </w:r>
      <w:r w:rsidRPr="00200B33">
        <w:rPr>
          <w:rFonts w:ascii="Times New Roman" w:hAnsi="Times New Roman" w:cs="Times New Roman"/>
        </w:rPr>
        <w:t>的损失和准确</w:t>
      </w:r>
      <w:r w:rsidR="0080278A">
        <w:rPr>
          <w:rFonts w:ascii="Times New Roman" w:hAnsi="Times New Roman" w:cs="Times New Roman" w:hint="eastAsia"/>
        </w:rPr>
        <w:t>率</w:t>
      </w:r>
    </w:p>
    <w:p w14:paraId="21C4BC34" w14:textId="77777777" w:rsidR="0080278A" w:rsidRDefault="009D3C3E" w:rsidP="009D3C3E">
      <w:r w:rsidRPr="00200B33">
        <w:tab/>
      </w:r>
      <w:r w:rsidRPr="00200B33">
        <w:t>最终在测试集上进行测试可得整体的准确率为</w:t>
      </w:r>
      <w:r w:rsidRPr="00200B33">
        <w:t>9</w:t>
      </w:r>
      <w:r w:rsidR="0080278A">
        <w:t>3.75</w:t>
      </w:r>
      <w:r w:rsidRPr="00200B33">
        <w:t>%</w:t>
      </w:r>
      <w:r w:rsidRPr="00200B33">
        <w:t>，其中第一类的准确率为</w:t>
      </w:r>
      <w:r w:rsidR="0080278A">
        <w:t>88.57</w:t>
      </w:r>
      <w:r w:rsidRPr="00200B33">
        <w:t>%</w:t>
      </w:r>
      <w:r w:rsidRPr="00200B33">
        <w:t>，第二类的准确率为</w:t>
      </w:r>
      <w:r w:rsidRPr="00200B33">
        <w:t>9</w:t>
      </w:r>
      <w:r w:rsidR="0080278A">
        <w:t>7.83</w:t>
      </w:r>
      <w:r w:rsidRPr="00200B33">
        <w:t>%</w:t>
      </w:r>
      <w:r w:rsidRPr="00200B33">
        <w:t>，</w:t>
      </w:r>
      <w:r w:rsidRPr="00200B33">
        <w:t xml:space="preserve"> </w:t>
      </w:r>
      <w:r w:rsidRPr="00200B33">
        <w:t>第三类的准确率为</w:t>
      </w:r>
      <w:r w:rsidRPr="00200B33">
        <w:t>9</w:t>
      </w:r>
      <w:r w:rsidR="0080278A">
        <w:t>6.33</w:t>
      </w:r>
      <w:r w:rsidRPr="00200B33">
        <w:t>%</w:t>
      </w:r>
      <w:r w:rsidRPr="00200B33">
        <w:t>，</w:t>
      </w:r>
      <w:r w:rsidRPr="00200B33">
        <w:t xml:space="preserve"> </w:t>
      </w:r>
      <w:r w:rsidRPr="00200B33">
        <w:t>第四类的准确率为</w:t>
      </w:r>
      <w:r w:rsidRPr="00200B33">
        <w:t>9</w:t>
      </w:r>
      <w:r w:rsidR="0080278A">
        <w:t>2.55</w:t>
      </w:r>
      <w:r w:rsidR="00CE016B" w:rsidRPr="00200B33">
        <w:t>%</w:t>
      </w:r>
      <w:r w:rsidRPr="00200B33">
        <w:t>。</w:t>
      </w:r>
    </w:p>
    <w:p w14:paraId="6B980B95" w14:textId="20D4C05E" w:rsidR="009D3C3E" w:rsidRPr="00200B33" w:rsidRDefault="00556DEF" w:rsidP="0080278A">
      <w:pPr>
        <w:ind w:firstLine="420"/>
      </w:pPr>
      <w:r w:rsidRPr="00200B33">
        <w:t>通过模型训练得到的决策边界如</w:t>
      </w:r>
      <w:r w:rsidR="007379E0" w:rsidRPr="00200B33">
        <w:fldChar w:fldCharType="begin"/>
      </w:r>
      <w:r w:rsidR="007379E0" w:rsidRPr="00200B33">
        <w:instrText xml:space="preserve"> REF _Ref153876630 \h </w:instrText>
      </w:r>
      <w:r w:rsidR="00200B33">
        <w:instrText xml:space="preserve"> \* MERGEFORMAT </w:instrText>
      </w:r>
      <w:r w:rsidR="007379E0" w:rsidRPr="00200B33">
        <w:fldChar w:fldCharType="separate"/>
      </w:r>
      <w:r w:rsidR="001C32AB" w:rsidRPr="00200B33">
        <w:t>图</w:t>
      </w:r>
      <w:r w:rsidR="001C32AB" w:rsidRPr="00200B33">
        <w:t xml:space="preserve"> </w:t>
      </w:r>
      <w:r w:rsidR="001C32AB">
        <w:rPr>
          <w:noProof/>
        </w:rPr>
        <w:t>1</w:t>
      </w:r>
      <w:r w:rsidR="001C32AB">
        <w:rPr>
          <w:noProof/>
        </w:rPr>
        <w:noBreakHyphen/>
        <w:t>5</w:t>
      </w:r>
      <w:r w:rsidR="007379E0" w:rsidRPr="00200B33">
        <w:fldChar w:fldCharType="end"/>
      </w:r>
      <w:r w:rsidRPr="00200B33">
        <w:t>所示。</w:t>
      </w:r>
    </w:p>
    <w:p w14:paraId="726661CF" w14:textId="3C1111C9" w:rsidR="00667CF7" w:rsidRPr="00200B33" w:rsidRDefault="00FC3DCA" w:rsidP="00667CF7">
      <w:pPr>
        <w:keepNext/>
        <w:jc w:val="center"/>
      </w:pPr>
      <w:r>
        <w:rPr>
          <w:noProof/>
        </w:rPr>
        <w:drawing>
          <wp:inline distT="0" distB="0" distL="0" distR="0" wp14:anchorId="774E9EDF" wp14:editId="7AD9C307">
            <wp:extent cx="3848100" cy="288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22" cy="28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F1F" w14:textId="4A374B91" w:rsidR="00667CF7" w:rsidRPr="00200B33" w:rsidRDefault="00667CF7" w:rsidP="00667CF7">
      <w:pPr>
        <w:pStyle w:val="a8"/>
        <w:spacing w:before="91" w:after="91"/>
        <w:rPr>
          <w:rFonts w:ascii="Times New Roman" w:hAnsi="Times New Roman" w:cs="Times New Roman"/>
        </w:rPr>
      </w:pPr>
      <w:bookmarkStart w:id="34" w:name="_Ref153876630"/>
      <w:bookmarkStart w:id="35" w:name="_Ref153876573"/>
      <w:r w:rsidRPr="00200B33">
        <w:rPr>
          <w:rFonts w:ascii="Times New Roman" w:hAnsi="Times New Roman" w:cs="Times New Roman"/>
        </w:rPr>
        <w:t>图</w:t>
      </w:r>
      <w:r w:rsidRPr="00200B33">
        <w:rPr>
          <w:rFonts w:ascii="Times New Roman" w:hAnsi="Times New Roman" w:cs="Times New Roman"/>
        </w:rPr>
        <w:t xml:space="preserve"> </w:t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STYLEREF 1 \s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1</w:t>
      </w:r>
      <w:r w:rsidR="00F70AC6">
        <w:rPr>
          <w:rFonts w:ascii="Times New Roman" w:hAnsi="Times New Roman" w:cs="Times New Roman"/>
        </w:rPr>
        <w:fldChar w:fldCharType="end"/>
      </w:r>
      <w:r w:rsidR="00F70AC6">
        <w:rPr>
          <w:rFonts w:ascii="Times New Roman" w:hAnsi="Times New Roman" w:cs="Times New Roman"/>
        </w:rPr>
        <w:noBreakHyphen/>
      </w:r>
      <w:r w:rsidR="00F70AC6">
        <w:rPr>
          <w:rFonts w:ascii="Times New Roman" w:hAnsi="Times New Roman" w:cs="Times New Roman"/>
        </w:rPr>
        <w:fldChar w:fldCharType="begin"/>
      </w:r>
      <w:r w:rsidR="00F70AC6">
        <w:rPr>
          <w:rFonts w:ascii="Times New Roman" w:hAnsi="Times New Roman" w:cs="Times New Roman"/>
        </w:rPr>
        <w:instrText xml:space="preserve"> SEQ </w:instrText>
      </w:r>
      <w:r w:rsidR="00F70AC6">
        <w:rPr>
          <w:rFonts w:ascii="Times New Roman" w:hAnsi="Times New Roman" w:cs="Times New Roman"/>
        </w:rPr>
        <w:instrText>图</w:instrText>
      </w:r>
      <w:r w:rsidR="00F70AC6">
        <w:rPr>
          <w:rFonts w:ascii="Times New Roman" w:hAnsi="Times New Roman" w:cs="Times New Roman"/>
        </w:rPr>
        <w:instrText xml:space="preserve"> \* ARABIC \s 1 </w:instrText>
      </w:r>
      <w:r w:rsidR="00F70AC6">
        <w:rPr>
          <w:rFonts w:ascii="Times New Roman" w:hAnsi="Times New Roman" w:cs="Times New Roman"/>
        </w:rPr>
        <w:fldChar w:fldCharType="separate"/>
      </w:r>
      <w:r w:rsidR="00F70AC6">
        <w:rPr>
          <w:rFonts w:ascii="Times New Roman" w:hAnsi="Times New Roman" w:cs="Times New Roman"/>
          <w:noProof/>
        </w:rPr>
        <w:t>5</w:t>
      </w:r>
      <w:r w:rsidR="00F70AC6">
        <w:rPr>
          <w:rFonts w:ascii="Times New Roman" w:hAnsi="Times New Roman" w:cs="Times New Roman"/>
        </w:rPr>
        <w:fldChar w:fldCharType="end"/>
      </w:r>
      <w:bookmarkEnd w:id="34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决策边界</w:t>
      </w:r>
      <w:bookmarkEnd w:id="35"/>
    </w:p>
    <w:p w14:paraId="6C1055D1" w14:textId="39096E89" w:rsidR="00667CF7" w:rsidRPr="00200B33" w:rsidRDefault="00667CF7" w:rsidP="00667CF7">
      <w:r w:rsidRPr="00200B33">
        <w:tab/>
      </w:r>
      <w:r w:rsidRPr="00200B33">
        <w:t>从</w:t>
      </w:r>
      <w:r w:rsidR="007379E0" w:rsidRPr="00200B33">
        <w:fldChar w:fldCharType="begin"/>
      </w:r>
      <w:r w:rsidR="007379E0" w:rsidRPr="00200B33">
        <w:instrText xml:space="preserve"> REF _Ref153876630 \h </w:instrText>
      </w:r>
      <w:r w:rsidR="00200B33">
        <w:instrText xml:space="preserve"> \* MERGEFORMAT </w:instrText>
      </w:r>
      <w:r w:rsidR="007379E0" w:rsidRPr="00200B33">
        <w:fldChar w:fldCharType="separate"/>
      </w:r>
      <w:r w:rsidR="007379E0" w:rsidRPr="00200B33">
        <w:t>图</w:t>
      </w:r>
      <w:r w:rsidR="007379E0" w:rsidRPr="00200B33">
        <w:t xml:space="preserve"> </w:t>
      </w:r>
      <w:r w:rsidR="007379E0" w:rsidRPr="00200B33">
        <w:rPr>
          <w:noProof/>
        </w:rPr>
        <w:t>1</w:t>
      </w:r>
      <w:r w:rsidR="007379E0" w:rsidRPr="00200B33">
        <w:noBreakHyphen/>
      </w:r>
      <w:r w:rsidR="007379E0" w:rsidRPr="00200B33">
        <w:rPr>
          <w:noProof/>
        </w:rPr>
        <w:t>4</w:t>
      </w:r>
      <w:r w:rsidR="007379E0" w:rsidRPr="00200B33">
        <w:fldChar w:fldCharType="end"/>
      </w:r>
      <w:r w:rsidR="007379E0" w:rsidRPr="00200B33">
        <w:t>可以看出获得的决策边界基本符合预期结果。</w:t>
      </w:r>
      <w:r w:rsidR="007B7B27">
        <w:rPr>
          <w:rFonts w:hint="eastAsia"/>
        </w:rPr>
        <w:t>最终可以得出结论我们的模型最终收敛到了一个比较好的效果，能够很好地完成四分类任务。</w:t>
      </w:r>
    </w:p>
    <w:p w14:paraId="66B0BC84" w14:textId="77777777" w:rsidR="009D3C3E" w:rsidRPr="00200B33" w:rsidRDefault="009D3C3E" w:rsidP="009D3C3E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6" w:name="_Toc153881990"/>
      <w:r w:rsidRPr="00200B33">
        <w:rPr>
          <w:rFonts w:ascii="Times New Roman" w:hAnsi="Times New Roman"/>
        </w:rPr>
        <w:t>分类性能</w:t>
      </w:r>
      <w:bookmarkEnd w:id="36"/>
    </w:p>
    <w:p w14:paraId="44FCEF6E" w14:textId="1615F769" w:rsidR="003F48C1" w:rsidRPr="00200B33" w:rsidRDefault="009D3C3E" w:rsidP="007379E0">
      <w:pPr>
        <w:ind w:left="420"/>
      </w:pPr>
      <w:r w:rsidRPr="00200B33">
        <w:t>首先比较不同神经元层数对于网络性能的影响。具体测试结果如</w:t>
      </w:r>
      <w:r w:rsidR="0014337A" w:rsidRPr="00200B33">
        <w:fldChar w:fldCharType="begin"/>
      </w:r>
      <w:r w:rsidR="0014337A" w:rsidRPr="00200B33">
        <w:instrText xml:space="preserve"> REF _Ref153878558 \h </w:instrText>
      </w:r>
      <w:r w:rsidR="00200B33">
        <w:instrText xml:space="preserve"> \* MERGEFORMAT </w:instrText>
      </w:r>
      <w:r w:rsidR="0014337A" w:rsidRPr="00200B33">
        <w:fldChar w:fldCharType="separate"/>
      </w:r>
      <w:r w:rsidR="0014337A" w:rsidRPr="00200B33">
        <w:t>表</w:t>
      </w:r>
      <w:r w:rsidR="0014337A" w:rsidRPr="00200B33">
        <w:t xml:space="preserve"> </w:t>
      </w:r>
      <w:r w:rsidR="0014337A" w:rsidRPr="00200B33">
        <w:rPr>
          <w:noProof/>
        </w:rPr>
        <w:t>1</w:t>
      </w:r>
      <w:r w:rsidR="0014337A" w:rsidRPr="00200B33">
        <w:noBreakHyphen/>
      </w:r>
      <w:r w:rsidR="0014337A" w:rsidRPr="00200B33">
        <w:rPr>
          <w:noProof/>
        </w:rPr>
        <w:t>1</w:t>
      </w:r>
      <w:r w:rsidR="0014337A" w:rsidRPr="00200B33">
        <w:fldChar w:fldCharType="end"/>
      </w:r>
      <w:r w:rsidRPr="00200B33">
        <w:t>所示。</w:t>
      </w:r>
    </w:p>
    <w:p w14:paraId="71A1405B" w14:textId="64E70414" w:rsidR="007379E0" w:rsidRPr="00200B33" w:rsidRDefault="007379E0" w:rsidP="007379E0">
      <w:pPr>
        <w:pStyle w:val="a8"/>
        <w:keepNext/>
        <w:spacing w:before="91" w:after="91"/>
        <w:rPr>
          <w:rFonts w:ascii="Times New Roman" w:hAnsi="Times New Roman" w:cs="Times New Roman"/>
        </w:rPr>
      </w:pPr>
      <w:bookmarkStart w:id="37" w:name="_Ref153878558"/>
      <w:r w:rsidRPr="00200B33">
        <w:rPr>
          <w:rFonts w:ascii="Times New Roman" w:hAnsi="Times New Roman" w:cs="Times New Roman"/>
        </w:rPr>
        <w:lastRenderedPageBreak/>
        <w:t>表</w:t>
      </w:r>
      <w:r w:rsidRPr="00200B33">
        <w:rPr>
          <w:rFonts w:ascii="Times New Roman" w:hAnsi="Times New Roman" w:cs="Times New Roman"/>
        </w:rPr>
        <w:t xml:space="preserve"> </w:t>
      </w:r>
      <w:r w:rsidR="004F5B67" w:rsidRPr="00200B33">
        <w:rPr>
          <w:rFonts w:ascii="Times New Roman" w:hAnsi="Times New Roman" w:cs="Times New Roman"/>
        </w:rPr>
        <w:fldChar w:fldCharType="begin"/>
      </w:r>
      <w:r w:rsidR="004F5B67" w:rsidRPr="00200B33">
        <w:rPr>
          <w:rFonts w:ascii="Times New Roman" w:hAnsi="Times New Roman" w:cs="Times New Roman"/>
        </w:rPr>
        <w:instrText xml:space="preserve"> STYLEREF 1 \s </w:instrText>
      </w:r>
      <w:r w:rsidR="004F5B67" w:rsidRPr="00200B33">
        <w:rPr>
          <w:rFonts w:ascii="Times New Roman" w:hAnsi="Times New Roman" w:cs="Times New Roman"/>
        </w:rPr>
        <w:fldChar w:fldCharType="separate"/>
      </w:r>
      <w:r w:rsidR="004F5B67" w:rsidRPr="00200B33">
        <w:rPr>
          <w:rFonts w:ascii="Times New Roman" w:hAnsi="Times New Roman" w:cs="Times New Roman"/>
          <w:noProof/>
        </w:rPr>
        <w:t>1</w:t>
      </w:r>
      <w:r w:rsidR="004F5B67" w:rsidRPr="00200B33">
        <w:rPr>
          <w:rFonts w:ascii="Times New Roman" w:hAnsi="Times New Roman" w:cs="Times New Roman"/>
        </w:rPr>
        <w:fldChar w:fldCharType="end"/>
      </w:r>
      <w:r w:rsidR="004F5B67" w:rsidRPr="00200B33">
        <w:rPr>
          <w:rFonts w:ascii="Times New Roman" w:hAnsi="Times New Roman" w:cs="Times New Roman"/>
        </w:rPr>
        <w:noBreakHyphen/>
      </w:r>
      <w:r w:rsidR="004F5B67" w:rsidRPr="00200B33">
        <w:rPr>
          <w:rFonts w:ascii="Times New Roman" w:hAnsi="Times New Roman" w:cs="Times New Roman"/>
        </w:rPr>
        <w:fldChar w:fldCharType="begin"/>
      </w:r>
      <w:r w:rsidR="004F5B67" w:rsidRPr="00200B33">
        <w:rPr>
          <w:rFonts w:ascii="Times New Roman" w:hAnsi="Times New Roman" w:cs="Times New Roman"/>
        </w:rPr>
        <w:instrText xml:space="preserve"> SEQ </w:instrText>
      </w:r>
      <w:r w:rsidR="004F5B67" w:rsidRPr="00200B33">
        <w:rPr>
          <w:rFonts w:ascii="Times New Roman" w:hAnsi="Times New Roman" w:cs="Times New Roman"/>
        </w:rPr>
        <w:instrText>表</w:instrText>
      </w:r>
      <w:r w:rsidR="004F5B67" w:rsidRPr="00200B33">
        <w:rPr>
          <w:rFonts w:ascii="Times New Roman" w:hAnsi="Times New Roman" w:cs="Times New Roman"/>
        </w:rPr>
        <w:instrText xml:space="preserve"> \* ARABIC \s 1 </w:instrText>
      </w:r>
      <w:r w:rsidR="004F5B67" w:rsidRPr="00200B33">
        <w:rPr>
          <w:rFonts w:ascii="Times New Roman" w:hAnsi="Times New Roman" w:cs="Times New Roman"/>
        </w:rPr>
        <w:fldChar w:fldCharType="separate"/>
      </w:r>
      <w:r w:rsidR="004F5B67" w:rsidRPr="00200B33">
        <w:rPr>
          <w:rFonts w:ascii="Times New Roman" w:hAnsi="Times New Roman" w:cs="Times New Roman"/>
          <w:noProof/>
        </w:rPr>
        <w:t>1</w:t>
      </w:r>
      <w:r w:rsidR="004F5B67" w:rsidRPr="00200B33">
        <w:rPr>
          <w:rFonts w:ascii="Times New Roman" w:hAnsi="Times New Roman" w:cs="Times New Roman"/>
        </w:rPr>
        <w:fldChar w:fldCharType="end"/>
      </w:r>
      <w:bookmarkEnd w:id="37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不同神经元层数对网络性能的影响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3"/>
        <w:gridCol w:w="1446"/>
        <w:gridCol w:w="2076"/>
        <w:gridCol w:w="1236"/>
        <w:gridCol w:w="1236"/>
        <w:gridCol w:w="1266"/>
      </w:tblGrid>
      <w:tr w:rsidR="007379E0" w:rsidRPr="00200B33" w14:paraId="064BC89D" w14:textId="77777777" w:rsidTr="007379E0">
        <w:trPr>
          <w:jc w:val="center"/>
        </w:trPr>
        <w:tc>
          <w:tcPr>
            <w:tcW w:w="473" w:type="dxa"/>
            <w:tcBorders>
              <w:top w:val="single" w:sz="12" w:space="0" w:color="008000"/>
              <w:bottom w:val="single" w:sz="8" w:space="0" w:color="008000"/>
            </w:tcBorders>
          </w:tcPr>
          <w:p w14:paraId="367A341D" w14:textId="77777777" w:rsidR="007379E0" w:rsidRPr="00200B33" w:rsidRDefault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#</w:t>
            </w:r>
          </w:p>
        </w:tc>
        <w:tc>
          <w:tcPr>
            <w:tcW w:w="1446" w:type="dxa"/>
            <w:tcBorders>
              <w:top w:val="single" w:sz="12" w:space="0" w:color="008000"/>
              <w:bottom w:val="single" w:sz="8" w:space="0" w:color="008000"/>
            </w:tcBorders>
          </w:tcPr>
          <w:p w14:paraId="092E1E9F" w14:textId="2C5FB923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隐藏层层数</w:t>
            </w:r>
          </w:p>
        </w:tc>
        <w:tc>
          <w:tcPr>
            <w:tcW w:w="2076" w:type="dxa"/>
            <w:tcBorders>
              <w:top w:val="single" w:sz="12" w:space="0" w:color="008000"/>
              <w:bottom w:val="single" w:sz="8" w:space="0" w:color="008000"/>
            </w:tcBorders>
          </w:tcPr>
          <w:p w14:paraId="49596452" w14:textId="7F06FD41" w:rsidR="007379E0" w:rsidRPr="00200B33" w:rsidRDefault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隐藏层神经元个数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056A7E3A" w14:textId="6E683FD4" w:rsidR="007379E0" w:rsidRPr="00200B33" w:rsidRDefault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激活函数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617921C7" w14:textId="138E0F2A" w:rsidR="007379E0" w:rsidRPr="00200B33" w:rsidRDefault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时间性能</w:t>
            </w:r>
            <w:r w:rsidRPr="00200B33">
              <w:rPr>
                <w:sz w:val="21"/>
                <w:szCs w:val="21"/>
              </w:rPr>
              <w:t>/s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7F11BDA9" w14:textId="32768768" w:rsidR="007379E0" w:rsidRPr="00200B33" w:rsidRDefault="007379E0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准确度</w:t>
            </w:r>
            <w:r w:rsidRPr="00200B33">
              <w:rPr>
                <w:sz w:val="21"/>
                <w:szCs w:val="21"/>
              </w:rPr>
              <w:t>/%</w:t>
            </w:r>
          </w:p>
        </w:tc>
      </w:tr>
      <w:tr w:rsidR="007379E0" w:rsidRPr="00200B33" w14:paraId="6D923376" w14:textId="77777777" w:rsidTr="007379E0">
        <w:trPr>
          <w:jc w:val="center"/>
        </w:trPr>
        <w:tc>
          <w:tcPr>
            <w:tcW w:w="473" w:type="dxa"/>
            <w:tcBorders>
              <w:top w:val="single" w:sz="8" w:space="0" w:color="008000"/>
            </w:tcBorders>
          </w:tcPr>
          <w:p w14:paraId="245BF0D3" w14:textId="77777777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446" w:type="dxa"/>
            <w:tcBorders>
              <w:top w:val="single" w:sz="8" w:space="0" w:color="008000"/>
            </w:tcBorders>
          </w:tcPr>
          <w:p w14:paraId="7632948F" w14:textId="01DC4F15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2076" w:type="dxa"/>
            <w:tcBorders>
              <w:top w:val="single" w:sz="8" w:space="0" w:color="008000"/>
            </w:tcBorders>
          </w:tcPr>
          <w:p w14:paraId="0D7A1DD9" w14:textId="26CF8EDF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20D7D6E4" w14:textId="2B8817F7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135BA021" w14:textId="5B3EDF16" w:rsidR="007379E0" w:rsidRPr="00200B33" w:rsidRDefault="00A62CB9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8.37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3D1AC76A" w14:textId="76998581" w:rsidR="007379E0" w:rsidRPr="00200B33" w:rsidRDefault="00A62CB9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93.00</w:t>
            </w:r>
          </w:p>
        </w:tc>
      </w:tr>
      <w:tr w:rsidR="007379E0" w:rsidRPr="00200B33" w14:paraId="1716C81E" w14:textId="77777777" w:rsidTr="007379E0">
        <w:trPr>
          <w:jc w:val="center"/>
        </w:trPr>
        <w:tc>
          <w:tcPr>
            <w:tcW w:w="473" w:type="dxa"/>
          </w:tcPr>
          <w:p w14:paraId="1CCD3433" w14:textId="77777777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446" w:type="dxa"/>
          </w:tcPr>
          <w:p w14:paraId="07584599" w14:textId="6F4E4F46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</w:tcPr>
          <w:p w14:paraId="6072B37B" w14:textId="03A8C906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</w:tcPr>
          <w:p w14:paraId="2B5C58AA" w14:textId="2DFDC319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</w:tcPr>
          <w:p w14:paraId="10C24994" w14:textId="1240C13E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9.16</w:t>
            </w:r>
          </w:p>
        </w:tc>
        <w:tc>
          <w:tcPr>
            <w:tcW w:w="1266" w:type="dxa"/>
          </w:tcPr>
          <w:p w14:paraId="088D61C0" w14:textId="793DEEEE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80278A">
              <w:rPr>
                <w:sz w:val="18"/>
                <w:szCs w:val="18"/>
              </w:rPr>
              <w:t>3</w:t>
            </w:r>
            <w:r w:rsidRPr="00200B33">
              <w:rPr>
                <w:sz w:val="18"/>
                <w:szCs w:val="18"/>
              </w:rPr>
              <w:t>.</w:t>
            </w:r>
            <w:r w:rsidR="0080278A">
              <w:rPr>
                <w:sz w:val="18"/>
                <w:szCs w:val="18"/>
              </w:rPr>
              <w:t>75</w:t>
            </w:r>
          </w:p>
        </w:tc>
      </w:tr>
      <w:tr w:rsidR="007379E0" w:rsidRPr="00200B33" w14:paraId="6D76380C" w14:textId="77777777" w:rsidTr="007379E0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6007DEA5" w14:textId="77777777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3</w:t>
            </w:r>
          </w:p>
        </w:tc>
        <w:tc>
          <w:tcPr>
            <w:tcW w:w="1446" w:type="dxa"/>
            <w:tcBorders>
              <w:bottom w:val="nil"/>
            </w:tcBorders>
          </w:tcPr>
          <w:p w14:paraId="28F53F2D" w14:textId="5A837EE0" w:rsidR="007379E0" w:rsidRPr="00200B33" w:rsidRDefault="00B17CC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3</w:t>
            </w:r>
          </w:p>
        </w:tc>
        <w:tc>
          <w:tcPr>
            <w:tcW w:w="2076" w:type="dxa"/>
            <w:tcBorders>
              <w:bottom w:val="nil"/>
            </w:tcBorders>
          </w:tcPr>
          <w:p w14:paraId="63857604" w14:textId="7D348DA5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120D5B09" w14:textId="25626F03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256A2B1C" w14:textId="46BAB718" w:rsidR="007379E0" w:rsidRPr="00200B33" w:rsidRDefault="00B17CC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9.62</w:t>
            </w:r>
          </w:p>
        </w:tc>
        <w:tc>
          <w:tcPr>
            <w:tcW w:w="1266" w:type="dxa"/>
            <w:tcBorders>
              <w:bottom w:val="nil"/>
            </w:tcBorders>
          </w:tcPr>
          <w:p w14:paraId="7504858B" w14:textId="2351106B" w:rsidR="007379E0" w:rsidRPr="00200B33" w:rsidRDefault="00B17CC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92.75</w:t>
            </w:r>
          </w:p>
        </w:tc>
      </w:tr>
      <w:tr w:rsidR="007379E0" w:rsidRPr="00200B33" w14:paraId="57A8FFCE" w14:textId="77777777" w:rsidTr="007379E0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6B510504" w14:textId="77777777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446" w:type="dxa"/>
            <w:tcBorders>
              <w:bottom w:val="nil"/>
            </w:tcBorders>
          </w:tcPr>
          <w:p w14:paraId="1E3A5095" w14:textId="4FEF8501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2076" w:type="dxa"/>
            <w:tcBorders>
              <w:bottom w:val="nil"/>
            </w:tcBorders>
          </w:tcPr>
          <w:p w14:paraId="3E322DC9" w14:textId="642AE20F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261340B4" w14:textId="7FB35CE8" w:rsidR="007379E0" w:rsidRPr="00200B33" w:rsidRDefault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4BA5F435" w14:textId="242F140E" w:rsidR="007379E0" w:rsidRPr="00200B33" w:rsidRDefault="00B17CC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9.81</w:t>
            </w:r>
          </w:p>
        </w:tc>
        <w:tc>
          <w:tcPr>
            <w:tcW w:w="1266" w:type="dxa"/>
            <w:tcBorders>
              <w:bottom w:val="nil"/>
            </w:tcBorders>
          </w:tcPr>
          <w:p w14:paraId="389685A6" w14:textId="715864C4" w:rsidR="007379E0" w:rsidRPr="00200B33" w:rsidRDefault="00B17CC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91.75</w:t>
            </w:r>
          </w:p>
        </w:tc>
      </w:tr>
      <w:tr w:rsidR="007379E0" w:rsidRPr="00200B33" w14:paraId="261D725E" w14:textId="77777777" w:rsidTr="007379E0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096A741B" w14:textId="77777777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5</w:t>
            </w:r>
          </w:p>
        </w:tc>
        <w:tc>
          <w:tcPr>
            <w:tcW w:w="1446" w:type="dxa"/>
            <w:tcBorders>
              <w:bottom w:val="nil"/>
            </w:tcBorders>
          </w:tcPr>
          <w:p w14:paraId="53F4EED3" w14:textId="32CE5C85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5</w:t>
            </w:r>
          </w:p>
        </w:tc>
        <w:tc>
          <w:tcPr>
            <w:tcW w:w="2076" w:type="dxa"/>
            <w:tcBorders>
              <w:bottom w:val="nil"/>
            </w:tcBorders>
          </w:tcPr>
          <w:p w14:paraId="767AE546" w14:textId="5C2F41AC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63BA995A" w14:textId="2E32C222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0899F355" w14:textId="0DBDA3EB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10.06</w:t>
            </w:r>
          </w:p>
        </w:tc>
        <w:tc>
          <w:tcPr>
            <w:tcW w:w="1266" w:type="dxa"/>
            <w:tcBorders>
              <w:bottom w:val="nil"/>
            </w:tcBorders>
          </w:tcPr>
          <w:p w14:paraId="1518AAFF" w14:textId="13D94C1B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90.25</w:t>
            </w:r>
          </w:p>
        </w:tc>
      </w:tr>
      <w:tr w:rsidR="007379E0" w:rsidRPr="00200B33" w14:paraId="20C18226" w14:textId="77777777" w:rsidTr="007379E0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52B936EC" w14:textId="77777777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6</w:t>
            </w:r>
          </w:p>
        </w:tc>
        <w:tc>
          <w:tcPr>
            <w:tcW w:w="1446" w:type="dxa"/>
            <w:tcBorders>
              <w:bottom w:val="nil"/>
            </w:tcBorders>
          </w:tcPr>
          <w:p w14:paraId="267CCD1C" w14:textId="31C01609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6</w:t>
            </w:r>
          </w:p>
        </w:tc>
        <w:tc>
          <w:tcPr>
            <w:tcW w:w="2076" w:type="dxa"/>
            <w:tcBorders>
              <w:bottom w:val="nil"/>
            </w:tcBorders>
          </w:tcPr>
          <w:p w14:paraId="1CD568B1" w14:textId="1BF756BA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421E06A6" w14:textId="6C4E68D1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14F1D890" w14:textId="58DA7905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10.41</w:t>
            </w:r>
          </w:p>
        </w:tc>
        <w:tc>
          <w:tcPr>
            <w:tcW w:w="1266" w:type="dxa"/>
            <w:tcBorders>
              <w:bottom w:val="nil"/>
            </w:tcBorders>
          </w:tcPr>
          <w:p w14:paraId="1D0DC004" w14:textId="4AC16828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-</w:t>
            </w:r>
          </w:p>
        </w:tc>
      </w:tr>
      <w:tr w:rsidR="007379E0" w:rsidRPr="00200B33" w14:paraId="0FDDBDB6" w14:textId="77777777" w:rsidTr="007379E0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3AAABB28" w14:textId="77777777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7</w:t>
            </w:r>
          </w:p>
        </w:tc>
        <w:tc>
          <w:tcPr>
            <w:tcW w:w="1446" w:type="dxa"/>
            <w:tcBorders>
              <w:bottom w:val="nil"/>
            </w:tcBorders>
          </w:tcPr>
          <w:p w14:paraId="42DAAEB8" w14:textId="311A2831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7</w:t>
            </w:r>
          </w:p>
        </w:tc>
        <w:tc>
          <w:tcPr>
            <w:tcW w:w="2076" w:type="dxa"/>
            <w:tcBorders>
              <w:bottom w:val="nil"/>
            </w:tcBorders>
          </w:tcPr>
          <w:p w14:paraId="5A6DA3BB" w14:textId="7AC6DEFB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3B2F2370" w14:textId="17180B4C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1A6F45C0" w14:textId="53132A3D" w:rsidR="007379E0" w:rsidRPr="00200B33" w:rsidRDefault="00B17CCE" w:rsidP="007379E0">
            <w:pPr>
              <w:jc w:val="center"/>
            </w:pPr>
            <w:r w:rsidRPr="00200B33">
              <w:rPr>
                <w:sz w:val="18"/>
                <w:szCs w:val="18"/>
              </w:rPr>
              <w:t>10.77</w:t>
            </w:r>
          </w:p>
        </w:tc>
        <w:tc>
          <w:tcPr>
            <w:tcW w:w="1266" w:type="dxa"/>
            <w:tcBorders>
              <w:bottom w:val="nil"/>
            </w:tcBorders>
          </w:tcPr>
          <w:p w14:paraId="39D383DC" w14:textId="53EAA88D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-</w:t>
            </w:r>
          </w:p>
        </w:tc>
      </w:tr>
      <w:tr w:rsidR="007379E0" w:rsidRPr="00200B33" w14:paraId="7EE1EC85" w14:textId="77777777" w:rsidTr="007379E0">
        <w:trPr>
          <w:jc w:val="center"/>
        </w:trPr>
        <w:tc>
          <w:tcPr>
            <w:tcW w:w="473" w:type="dxa"/>
            <w:tcBorders>
              <w:top w:val="nil"/>
              <w:bottom w:val="single" w:sz="12" w:space="0" w:color="008000"/>
            </w:tcBorders>
          </w:tcPr>
          <w:p w14:paraId="48C39D80" w14:textId="77777777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8</w:t>
            </w:r>
          </w:p>
        </w:tc>
        <w:tc>
          <w:tcPr>
            <w:tcW w:w="1446" w:type="dxa"/>
            <w:tcBorders>
              <w:top w:val="nil"/>
              <w:bottom w:val="single" w:sz="12" w:space="0" w:color="008000"/>
            </w:tcBorders>
          </w:tcPr>
          <w:p w14:paraId="137E12B1" w14:textId="5384C03C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8</w:t>
            </w:r>
          </w:p>
        </w:tc>
        <w:tc>
          <w:tcPr>
            <w:tcW w:w="2076" w:type="dxa"/>
            <w:tcBorders>
              <w:top w:val="nil"/>
              <w:bottom w:val="single" w:sz="12" w:space="0" w:color="008000"/>
            </w:tcBorders>
          </w:tcPr>
          <w:p w14:paraId="669FC5F3" w14:textId="3A6532FA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1A79D738" w14:textId="10760F58" w:rsidR="007379E0" w:rsidRPr="00200B33" w:rsidRDefault="007379E0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4F422DF3" w14:textId="4A7A8769" w:rsidR="007379E0" w:rsidRPr="00200B33" w:rsidRDefault="00B17CCE" w:rsidP="007379E0">
            <w:pPr>
              <w:jc w:val="center"/>
            </w:pPr>
            <w:r w:rsidRPr="00200B33">
              <w:rPr>
                <w:sz w:val="18"/>
                <w:szCs w:val="18"/>
              </w:rPr>
              <w:t>10.91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38E99C5E" w14:textId="576D267F" w:rsidR="007379E0" w:rsidRPr="00200B33" w:rsidRDefault="00B17CCE" w:rsidP="007379E0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-</w:t>
            </w:r>
            <w:r w:rsidRPr="00200B33">
              <w:rPr>
                <w:rStyle w:val="aff2"/>
                <w:sz w:val="18"/>
                <w:szCs w:val="18"/>
              </w:rPr>
              <w:footnoteReference w:id="1"/>
            </w:r>
          </w:p>
        </w:tc>
      </w:tr>
    </w:tbl>
    <w:p w14:paraId="6A7D4ACA" w14:textId="56537388" w:rsidR="00C62864" w:rsidRPr="00200B33" w:rsidRDefault="00C62864" w:rsidP="00C62864">
      <w:pPr>
        <w:ind w:firstLine="420"/>
      </w:pPr>
      <w:bookmarkStart w:id="38" w:name="_Toc106345608"/>
      <w:bookmarkStart w:id="39" w:name="_Toc153824147"/>
      <w:bookmarkEnd w:id="11"/>
      <w:bookmarkEnd w:id="12"/>
      <w:bookmarkEnd w:id="13"/>
      <w:bookmarkEnd w:id="14"/>
      <w:bookmarkEnd w:id="15"/>
      <w:bookmarkEnd w:id="16"/>
      <w:r w:rsidRPr="00200B33">
        <w:t>由此可以得出如下结论：</w:t>
      </w:r>
    </w:p>
    <w:p w14:paraId="5A8417E6" w14:textId="33032A26" w:rsidR="00C62864" w:rsidRPr="00200B33" w:rsidRDefault="00C62864" w:rsidP="00C62864">
      <w:pPr>
        <w:pStyle w:val="afff0"/>
        <w:numPr>
          <w:ilvl w:val="0"/>
          <w:numId w:val="15"/>
        </w:numPr>
        <w:ind w:firstLineChars="0"/>
      </w:pPr>
      <w:r w:rsidRPr="00200B33">
        <w:t>隐藏层层数对时间性能有很大的影响，因为隐藏层数越多，模型中需要训练的参数量越多，所需要的时间就越长。</w:t>
      </w:r>
    </w:p>
    <w:p w14:paraId="1B74B885" w14:textId="0BCD890B" w:rsidR="00C62864" w:rsidRPr="00200B33" w:rsidRDefault="00C62864" w:rsidP="00C62864">
      <w:pPr>
        <w:pStyle w:val="afff0"/>
        <w:numPr>
          <w:ilvl w:val="0"/>
          <w:numId w:val="15"/>
        </w:numPr>
        <w:ind w:firstLineChars="0"/>
      </w:pPr>
      <w:r w:rsidRPr="00200B33">
        <w:t>并不是隐藏层层数越多（参数量越大），模型的分类性能就越好，有时候过少的参数量会导致模型欠拟合，而过多的模型则会使模型过拟合，当模型参数量过大时，则有可能导致模型崩溃，分类性能极低</w:t>
      </w:r>
      <w:r w:rsidR="006F6A9F" w:rsidRPr="00200B33">
        <w:t>，因此需要选择适当的隐藏层层数。</w:t>
      </w:r>
    </w:p>
    <w:p w14:paraId="670F1EFF" w14:textId="63C140B9" w:rsidR="0014337A" w:rsidRPr="00200B33" w:rsidRDefault="0014337A" w:rsidP="0014337A">
      <w:pPr>
        <w:ind w:left="420"/>
      </w:pPr>
      <w:r w:rsidRPr="00200B33">
        <w:t>进一步比较</w:t>
      </w:r>
      <w:r w:rsidR="006B600F" w:rsidRPr="00200B33">
        <w:t>每层神经元个数对于网络性能的影响。具体测试结果如</w:t>
      </w:r>
      <w:r w:rsidR="00E7603C" w:rsidRPr="00200B33">
        <w:fldChar w:fldCharType="begin"/>
      </w:r>
      <w:r w:rsidR="00E7603C" w:rsidRPr="00200B33">
        <w:instrText xml:space="preserve"> REF _Ref153880075 \h </w:instrText>
      </w:r>
      <w:r w:rsidR="00200B33">
        <w:instrText xml:space="preserve"> \* MERGEFORMAT </w:instrText>
      </w:r>
      <w:r w:rsidR="00E7603C" w:rsidRPr="00200B33">
        <w:fldChar w:fldCharType="separate"/>
      </w:r>
      <w:r w:rsidR="00E7603C" w:rsidRPr="00200B33">
        <w:t>表</w:t>
      </w:r>
      <w:r w:rsidR="00E7603C" w:rsidRPr="00200B33">
        <w:t xml:space="preserve"> </w:t>
      </w:r>
      <w:r w:rsidR="00E7603C" w:rsidRPr="00200B33">
        <w:rPr>
          <w:noProof/>
        </w:rPr>
        <w:t>1</w:t>
      </w:r>
      <w:r w:rsidR="00E7603C" w:rsidRPr="00200B33">
        <w:noBreakHyphen/>
      </w:r>
      <w:r w:rsidR="00E7603C" w:rsidRPr="00200B33">
        <w:rPr>
          <w:noProof/>
        </w:rPr>
        <w:t>2</w:t>
      </w:r>
      <w:r w:rsidR="00E7603C" w:rsidRPr="00200B33">
        <w:fldChar w:fldCharType="end"/>
      </w:r>
      <w:r w:rsidR="006B600F" w:rsidRPr="00200B33">
        <w:t>所示。</w:t>
      </w:r>
    </w:p>
    <w:p w14:paraId="66D3DADD" w14:textId="0CF99432" w:rsidR="008956BB" w:rsidRPr="00200B33" w:rsidRDefault="008956BB" w:rsidP="008956BB">
      <w:pPr>
        <w:pStyle w:val="a8"/>
        <w:keepNext/>
        <w:spacing w:before="91" w:after="91"/>
        <w:rPr>
          <w:rFonts w:ascii="Times New Roman" w:hAnsi="Times New Roman" w:cs="Times New Roman"/>
        </w:rPr>
      </w:pPr>
      <w:bookmarkStart w:id="40" w:name="_Ref153880075"/>
      <w:r w:rsidRPr="00200B33">
        <w:rPr>
          <w:rFonts w:ascii="Times New Roman" w:hAnsi="Times New Roman" w:cs="Times New Roman"/>
        </w:rPr>
        <w:t>表</w:t>
      </w:r>
      <w:r w:rsidRPr="00200B33">
        <w:rPr>
          <w:rFonts w:ascii="Times New Roman" w:hAnsi="Times New Roman" w:cs="Times New Roman"/>
        </w:rPr>
        <w:t xml:space="preserve"> </w:t>
      </w:r>
      <w:r w:rsidR="004F5B67" w:rsidRPr="00200B33">
        <w:rPr>
          <w:rFonts w:ascii="Times New Roman" w:hAnsi="Times New Roman" w:cs="Times New Roman"/>
        </w:rPr>
        <w:fldChar w:fldCharType="begin"/>
      </w:r>
      <w:r w:rsidR="004F5B67" w:rsidRPr="00200B33">
        <w:rPr>
          <w:rFonts w:ascii="Times New Roman" w:hAnsi="Times New Roman" w:cs="Times New Roman"/>
        </w:rPr>
        <w:instrText xml:space="preserve"> STYLEREF 1 \s </w:instrText>
      </w:r>
      <w:r w:rsidR="004F5B67" w:rsidRPr="00200B33">
        <w:rPr>
          <w:rFonts w:ascii="Times New Roman" w:hAnsi="Times New Roman" w:cs="Times New Roman"/>
        </w:rPr>
        <w:fldChar w:fldCharType="separate"/>
      </w:r>
      <w:r w:rsidR="004F5B67" w:rsidRPr="00200B33">
        <w:rPr>
          <w:rFonts w:ascii="Times New Roman" w:hAnsi="Times New Roman" w:cs="Times New Roman"/>
          <w:noProof/>
        </w:rPr>
        <w:t>1</w:t>
      </w:r>
      <w:r w:rsidR="004F5B67" w:rsidRPr="00200B33">
        <w:rPr>
          <w:rFonts w:ascii="Times New Roman" w:hAnsi="Times New Roman" w:cs="Times New Roman"/>
        </w:rPr>
        <w:fldChar w:fldCharType="end"/>
      </w:r>
      <w:r w:rsidR="004F5B67" w:rsidRPr="00200B33">
        <w:rPr>
          <w:rFonts w:ascii="Times New Roman" w:hAnsi="Times New Roman" w:cs="Times New Roman"/>
        </w:rPr>
        <w:noBreakHyphen/>
      </w:r>
      <w:r w:rsidR="004F5B67" w:rsidRPr="00200B33">
        <w:rPr>
          <w:rFonts w:ascii="Times New Roman" w:hAnsi="Times New Roman" w:cs="Times New Roman"/>
        </w:rPr>
        <w:fldChar w:fldCharType="begin"/>
      </w:r>
      <w:r w:rsidR="004F5B67" w:rsidRPr="00200B33">
        <w:rPr>
          <w:rFonts w:ascii="Times New Roman" w:hAnsi="Times New Roman" w:cs="Times New Roman"/>
        </w:rPr>
        <w:instrText xml:space="preserve"> SEQ </w:instrText>
      </w:r>
      <w:r w:rsidR="004F5B67" w:rsidRPr="00200B33">
        <w:rPr>
          <w:rFonts w:ascii="Times New Roman" w:hAnsi="Times New Roman" w:cs="Times New Roman"/>
        </w:rPr>
        <w:instrText>表</w:instrText>
      </w:r>
      <w:r w:rsidR="004F5B67" w:rsidRPr="00200B33">
        <w:rPr>
          <w:rFonts w:ascii="Times New Roman" w:hAnsi="Times New Roman" w:cs="Times New Roman"/>
        </w:rPr>
        <w:instrText xml:space="preserve"> \* ARABIC \s 1 </w:instrText>
      </w:r>
      <w:r w:rsidR="004F5B67" w:rsidRPr="00200B33">
        <w:rPr>
          <w:rFonts w:ascii="Times New Roman" w:hAnsi="Times New Roman" w:cs="Times New Roman"/>
        </w:rPr>
        <w:fldChar w:fldCharType="separate"/>
      </w:r>
      <w:r w:rsidR="004F5B67" w:rsidRPr="00200B33">
        <w:rPr>
          <w:rFonts w:ascii="Times New Roman" w:hAnsi="Times New Roman" w:cs="Times New Roman"/>
          <w:noProof/>
        </w:rPr>
        <w:t>2</w:t>
      </w:r>
      <w:r w:rsidR="004F5B67" w:rsidRPr="00200B33">
        <w:rPr>
          <w:rFonts w:ascii="Times New Roman" w:hAnsi="Times New Roman" w:cs="Times New Roman"/>
        </w:rPr>
        <w:fldChar w:fldCharType="end"/>
      </w:r>
      <w:bookmarkEnd w:id="40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不同神经元个数对于网络性能的影响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3"/>
        <w:gridCol w:w="1446"/>
        <w:gridCol w:w="2076"/>
        <w:gridCol w:w="1236"/>
        <w:gridCol w:w="1236"/>
        <w:gridCol w:w="1266"/>
      </w:tblGrid>
      <w:tr w:rsidR="00B86BC9" w:rsidRPr="00200B33" w14:paraId="0A367C21" w14:textId="77777777" w:rsidTr="00200B33">
        <w:trPr>
          <w:jc w:val="center"/>
        </w:trPr>
        <w:tc>
          <w:tcPr>
            <w:tcW w:w="473" w:type="dxa"/>
            <w:tcBorders>
              <w:top w:val="single" w:sz="12" w:space="0" w:color="008000"/>
              <w:bottom w:val="single" w:sz="8" w:space="0" w:color="008000"/>
            </w:tcBorders>
          </w:tcPr>
          <w:p w14:paraId="7447BEB0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#</w:t>
            </w:r>
          </w:p>
        </w:tc>
        <w:tc>
          <w:tcPr>
            <w:tcW w:w="1446" w:type="dxa"/>
            <w:tcBorders>
              <w:top w:val="single" w:sz="12" w:space="0" w:color="008000"/>
              <w:bottom w:val="single" w:sz="8" w:space="0" w:color="008000"/>
            </w:tcBorders>
          </w:tcPr>
          <w:p w14:paraId="7F6B5F51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隐藏层层数</w:t>
            </w:r>
          </w:p>
        </w:tc>
        <w:tc>
          <w:tcPr>
            <w:tcW w:w="2076" w:type="dxa"/>
            <w:tcBorders>
              <w:top w:val="single" w:sz="12" w:space="0" w:color="008000"/>
              <w:bottom w:val="single" w:sz="8" w:space="0" w:color="008000"/>
            </w:tcBorders>
          </w:tcPr>
          <w:p w14:paraId="5534B085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隐藏层神经元个数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6164AF2A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激活函数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6EA0B7B8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时间性能</w:t>
            </w:r>
            <w:r w:rsidRPr="00200B33">
              <w:rPr>
                <w:sz w:val="21"/>
                <w:szCs w:val="21"/>
              </w:rPr>
              <w:t>/s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26B50967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准确度</w:t>
            </w:r>
            <w:r w:rsidRPr="00200B33">
              <w:rPr>
                <w:sz w:val="21"/>
                <w:szCs w:val="21"/>
              </w:rPr>
              <w:t>/%</w:t>
            </w:r>
          </w:p>
        </w:tc>
      </w:tr>
      <w:tr w:rsidR="00B86BC9" w:rsidRPr="00200B33" w14:paraId="447EBF6E" w14:textId="77777777" w:rsidTr="00200B33">
        <w:trPr>
          <w:jc w:val="center"/>
        </w:trPr>
        <w:tc>
          <w:tcPr>
            <w:tcW w:w="473" w:type="dxa"/>
            <w:tcBorders>
              <w:top w:val="single" w:sz="8" w:space="0" w:color="008000"/>
            </w:tcBorders>
          </w:tcPr>
          <w:p w14:paraId="6744AAF1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446" w:type="dxa"/>
            <w:tcBorders>
              <w:top w:val="single" w:sz="8" w:space="0" w:color="008000"/>
            </w:tcBorders>
          </w:tcPr>
          <w:p w14:paraId="505EDF27" w14:textId="702DEFF0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top w:val="single" w:sz="8" w:space="0" w:color="008000"/>
            </w:tcBorders>
          </w:tcPr>
          <w:p w14:paraId="62A3C1D1" w14:textId="6EBF94A8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3F4F6949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6486E0BF" w14:textId="0D622C56" w:rsidR="00B86BC9" w:rsidRPr="00200B33" w:rsidRDefault="00F1073F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</w:t>
            </w:r>
            <w:r w:rsidR="004514C4" w:rsidRPr="00200B33">
              <w:rPr>
                <w:sz w:val="18"/>
                <w:szCs w:val="18"/>
              </w:rPr>
              <w:t>07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2568E750" w14:textId="688AF677" w:rsidR="00B86BC9" w:rsidRPr="00200B33" w:rsidRDefault="004514C4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90.05</w:t>
            </w:r>
          </w:p>
        </w:tc>
      </w:tr>
      <w:tr w:rsidR="00B86BC9" w:rsidRPr="00200B33" w14:paraId="3833E7D3" w14:textId="77777777" w:rsidTr="00200B33">
        <w:trPr>
          <w:jc w:val="center"/>
        </w:trPr>
        <w:tc>
          <w:tcPr>
            <w:tcW w:w="473" w:type="dxa"/>
          </w:tcPr>
          <w:p w14:paraId="4D82B0DB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446" w:type="dxa"/>
          </w:tcPr>
          <w:p w14:paraId="29C7AFDB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</w:tcPr>
          <w:p w14:paraId="6CB2266B" w14:textId="7096DBE4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3</w:t>
            </w:r>
          </w:p>
        </w:tc>
        <w:tc>
          <w:tcPr>
            <w:tcW w:w="1236" w:type="dxa"/>
          </w:tcPr>
          <w:p w14:paraId="0978CA1D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</w:tcPr>
          <w:p w14:paraId="79EE7C18" w14:textId="42BF3B6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</w:t>
            </w:r>
            <w:r w:rsidR="00F1073F" w:rsidRPr="00200B33">
              <w:rPr>
                <w:sz w:val="18"/>
                <w:szCs w:val="18"/>
              </w:rPr>
              <w:t>23</w:t>
            </w:r>
          </w:p>
        </w:tc>
        <w:tc>
          <w:tcPr>
            <w:tcW w:w="1266" w:type="dxa"/>
          </w:tcPr>
          <w:p w14:paraId="4D1BA273" w14:textId="3DE8101D" w:rsidR="00B86BC9" w:rsidRPr="00200B33" w:rsidRDefault="00F1073F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91.50</w:t>
            </w:r>
          </w:p>
        </w:tc>
      </w:tr>
      <w:tr w:rsidR="00B86BC9" w:rsidRPr="00200B33" w14:paraId="1BC6575E" w14:textId="77777777" w:rsidTr="00200B33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3A515F85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3</w:t>
            </w:r>
          </w:p>
        </w:tc>
        <w:tc>
          <w:tcPr>
            <w:tcW w:w="1446" w:type="dxa"/>
            <w:tcBorders>
              <w:bottom w:val="nil"/>
            </w:tcBorders>
          </w:tcPr>
          <w:p w14:paraId="5ECA514C" w14:textId="0BDFF503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129DC49A" w14:textId="273AB0A7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498C0250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1B41A403" w14:textId="536EEE71" w:rsidR="00B86BC9" w:rsidRPr="00200B33" w:rsidRDefault="00F1073F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9.16</w:t>
            </w:r>
          </w:p>
        </w:tc>
        <w:tc>
          <w:tcPr>
            <w:tcW w:w="1266" w:type="dxa"/>
            <w:tcBorders>
              <w:bottom w:val="nil"/>
            </w:tcBorders>
          </w:tcPr>
          <w:p w14:paraId="403DBE9D" w14:textId="3E56ECD0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80278A">
              <w:rPr>
                <w:sz w:val="18"/>
                <w:szCs w:val="18"/>
              </w:rPr>
              <w:t>3</w:t>
            </w:r>
            <w:r w:rsidR="00F1073F" w:rsidRPr="00200B33">
              <w:rPr>
                <w:sz w:val="18"/>
                <w:szCs w:val="18"/>
              </w:rPr>
              <w:t>.</w:t>
            </w:r>
            <w:r w:rsidR="0080278A">
              <w:rPr>
                <w:sz w:val="18"/>
                <w:szCs w:val="18"/>
              </w:rPr>
              <w:t>75</w:t>
            </w:r>
          </w:p>
        </w:tc>
      </w:tr>
      <w:tr w:rsidR="00B86BC9" w:rsidRPr="00200B33" w14:paraId="7B0226D8" w14:textId="77777777" w:rsidTr="00200B33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23126BD2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446" w:type="dxa"/>
            <w:tcBorders>
              <w:bottom w:val="nil"/>
            </w:tcBorders>
          </w:tcPr>
          <w:p w14:paraId="14BF1362" w14:textId="5814D98C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01576402" w14:textId="0424AB12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5</w:t>
            </w:r>
          </w:p>
        </w:tc>
        <w:tc>
          <w:tcPr>
            <w:tcW w:w="1236" w:type="dxa"/>
            <w:tcBorders>
              <w:bottom w:val="nil"/>
            </w:tcBorders>
          </w:tcPr>
          <w:p w14:paraId="10A44632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092598C0" w14:textId="53198FE9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4514C4" w:rsidRPr="00200B33">
              <w:rPr>
                <w:sz w:val="18"/>
                <w:szCs w:val="18"/>
              </w:rPr>
              <w:t>.08</w:t>
            </w:r>
          </w:p>
        </w:tc>
        <w:tc>
          <w:tcPr>
            <w:tcW w:w="1266" w:type="dxa"/>
            <w:tcBorders>
              <w:bottom w:val="nil"/>
            </w:tcBorders>
          </w:tcPr>
          <w:p w14:paraId="0261BFA7" w14:textId="50854CF1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4514C4" w:rsidRPr="00200B33">
              <w:rPr>
                <w:sz w:val="18"/>
                <w:szCs w:val="18"/>
              </w:rPr>
              <w:t>3.00</w:t>
            </w:r>
          </w:p>
        </w:tc>
      </w:tr>
      <w:tr w:rsidR="00B86BC9" w:rsidRPr="00200B33" w14:paraId="0F4496A0" w14:textId="77777777" w:rsidTr="00200B33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1C99255F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5</w:t>
            </w:r>
          </w:p>
        </w:tc>
        <w:tc>
          <w:tcPr>
            <w:tcW w:w="1446" w:type="dxa"/>
            <w:tcBorders>
              <w:bottom w:val="nil"/>
            </w:tcBorders>
          </w:tcPr>
          <w:p w14:paraId="3A3B67E2" w14:textId="328DA0FC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140D0FB0" w14:textId="22C405C1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6</w:t>
            </w:r>
          </w:p>
        </w:tc>
        <w:tc>
          <w:tcPr>
            <w:tcW w:w="1236" w:type="dxa"/>
            <w:tcBorders>
              <w:bottom w:val="nil"/>
            </w:tcBorders>
          </w:tcPr>
          <w:p w14:paraId="541F8A75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590F9B32" w14:textId="6C3C35E1" w:rsidR="00B86BC9" w:rsidRPr="00200B33" w:rsidRDefault="004514C4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9.31</w:t>
            </w:r>
          </w:p>
        </w:tc>
        <w:tc>
          <w:tcPr>
            <w:tcW w:w="1266" w:type="dxa"/>
            <w:tcBorders>
              <w:bottom w:val="nil"/>
            </w:tcBorders>
          </w:tcPr>
          <w:p w14:paraId="46C1AE32" w14:textId="44BC71AF" w:rsidR="00B86BC9" w:rsidRPr="00200B33" w:rsidRDefault="004514C4" w:rsidP="004514C4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90.10</w:t>
            </w:r>
          </w:p>
        </w:tc>
      </w:tr>
      <w:tr w:rsidR="00B86BC9" w:rsidRPr="00200B33" w14:paraId="273EE097" w14:textId="77777777" w:rsidTr="00200B33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55531F29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6</w:t>
            </w:r>
          </w:p>
        </w:tc>
        <w:tc>
          <w:tcPr>
            <w:tcW w:w="1446" w:type="dxa"/>
            <w:tcBorders>
              <w:bottom w:val="nil"/>
            </w:tcBorders>
          </w:tcPr>
          <w:p w14:paraId="70DF5A15" w14:textId="1E7E8364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438FD0F0" w14:textId="0AE04087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7</w:t>
            </w:r>
          </w:p>
        </w:tc>
        <w:tc>
          <w:tcPr>
            <w:tcW w:w="1236" w:type="dxa"/>
            <w:tcBorders>
              <w:bottom w:val="nil"/>
            </w:tcBorders>
          </w:tcPr>
          <w:p w14:paraId="7F4F6405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bottom w:val="nil"/>
            </w:tcBorders>
          </w:tcPr>
          <w:p w14:paraId="23BD160B" w14:textId="78627478" w:rsidR="00B86BC9" w:rsidRPr="00200B33" w:rsidRDefault="004514C4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9.05</w:t>
            </w:r>
          </w:p>
        </w:tc>
        <w:tc>
          <w:tcPr>
            <w:tcW w:w="1266" w:type="dxa"/>
            <w:tcBorders>
              <w:bottom w:val="nil"/>
            </w:tcBorders>
          </w:tcPr>
          <w:p w14:paraId="28037226" w14:textId="756762DD" w:rsidR="00B86BC9" w:rsidRPr="00200B33" w:rsidRDefault="004514C4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92.00</w:t>
            </w:r>
          </w:p>
        </w:tc>
      </w:tr>
      <w:tr w:rsidR="00B86BC9" w:rsidRPr="00200B33" w14:paraId="07A82C7A" w14:textId="77777777" w:rsidTr="00200B33">
        <w:trPr>
          <w:jc w:val="center"/>
        </w:trPr>
        <w:tc>
          <w:tcPr>
            <w:tcW w:w="473" w:type="dxa"/>
            <w:tcBorders>
              <w:top w:val="nil"/>
              <w:bottom w:val="single" w:sz="12" w:space="0" w:color="008000"/>
            </w:tcBorders>
          </w:tcPr>
          <w:p w14:paraId="5F4B3C01" w14:textId="34C2C61E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7</w:t>
            </w:r>
          </w:p>
        </w:tc>
        <w:tc>
          <w:tcPr>
            <w:tcW w:w="1446" w:type="dxa"/>
            <w:tcBorders>
              <w:top w:val="nil"/>
              <w:bottom w:val="single" w:sz="12" w:space="0" w:color="008000"/>
            </w:tcBorders>
          </w:tcPr>
          <w:p w14:paraId="6449CCA6" w14:textId="764B686C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top w:val="nil"/>
              <w:bottom w:val="single" w:sz="12" w:space="0" w:color="008000"/>
            </w:tcBorders>
          </w:tcPr>
          <w:p w14:paraId="7E3CF7C8" w14:textId="756E002B" w:rsidR="00B86BC9" w:rsidRPr="00200B33" w:rsidRDefault="00BD5FD1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8</w:t>
            </w:r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03FAC10D" w14:textId="77777777" w:rsidR="00B86BC9" w:rsidRPr="00200B33" w:rsidRDefault="00B86BC9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45CCB9E8" w14:textId="1A8232F6" w:rsidR="00B86BC9" w:rsidRPr="00200B33" w:rsidRDefault="004514C4" w:rsidP="00F80481">
            <w:pPr>
              <w:jc w:val="center"/>
            </w:pPr>
            <w:r w:rsidRPr="00200B33">
              <w:rPr>
                <w:sz w:val="18"/>
                <w:szCs w:val="18"/>
              </w:rPr>
              <w:t>9.35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5A04DD3C" w14:textId="273428A2" w:rsidR="00B86BC9" w:rsidRPr="00200B33" w:rsidRDefault="004514C4" w:rsidP="00F80481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90.25</w:t>
            </w:r>
          </w:p>
        </w:tc>
      </w:tr>
    </w:tbl>
    <w:p w14:paraId="077A2771" w14:textId="3BB09618" w:rsidR="00B86BC9" w:rsidRPr="00200B33" w:rsidRDefault="00133486" w:rsidP="00133486">
      <w:pPr>
        <w:ind w:firstLineChars="200" w:firstLine="480"/>
      </w:pPr>
      <w:r w:rsidRPr="00200B33">
        <w:lastRenderedPageBreak/>
        <w:t>由此可以得出结论：单独增加隐藏层神经元个数对于模型时间性能有一定的损耗，但是相较于增加隐藏层层数来说影响有限（局限在我们设计的隐藏层神经元个数很少，隐藏层层数也少）。同时，也并不是每个隐藏层的神经元个数越多，最终模型的分类性能越好。</w:t>
      </w:r>
    </w:p>
    <w:p w14:paraId="007AF85B" w14:textId="07DCE149" w:rsidR="00E7603C" w:rsidRPr="00200B33" w:rsidRDefault="00E7603C" w:rsidP="00133486">
      <w:pPr>
        <w:ind w:firstLineChars="200" w:firstLine="480"/>
      </w:pPr>
      <w:r w:rsidRPr="00200B33">
        <w:t>最终比较不同激活函数对于模型的分类性能的影响。</w:t>
      </w:r>
      <w:r w:rsidR="00CE016B" w:rsidRPr="00200B33">
        <w:t>具体测试结果如</w:t>
      </w:r>
      <w:r w:rsidR="00CE016B" w:rsidRPr="00200B33">
        <w:fldChar w:fldCharType="begin"/>
      </w:r>
      <w:r w:rsidR="00CE016B" w:rsidRPr="00200B33">
        <w:instrText xml:space="preserve"> REF _Ref153882402 \h </w:instrText>
      </w:r>
      <w:r w:rsidR="00200B33">
        <w:instrText xml:space="preserve"> \* MERGEFORMAT </w:instrText>
      </w:r>
      <w:r w:rsidR="00CE016B" w:rsidRPr="00200B33">
        <w:fldChar w:fldCharType="separate"/>
      </w:r>
      <w:r w:rsidR="00CE016B" w:rsidRPr="00200B33">
        <w:t>表</w:t>
      </w:r>
      <w:r w:rsidR="00CE016B" w:rsidRPr="00200B33">
        <w:t xml:space="preserve"> </w:t>
      </w:r>
      <w:r w:rsidR="00CE016B" w:rsidRPr="00200B33">
        <w:rPr>
          <w:noProof/>
        </w:rPr>
        <w:t>1</w:t>
      </w:r>
      <w:r w:rsidR="00CE016B" w:rsidRPr="00200B33">
        <w:noBreakHyphen/>
      </w:r>
      <w:r w:rsidR="00CE016B" w:rsidRPr="00200B33">
        <w:rPr>
          <w:noProof/>
        </w:rPr>
        <w:t>3</w:t>
      </w:r>
      <w:r w:rsidR="00CE016B" w:rsidRPr="00200B33">
        <w:fldChar w:fldCharType="end"/>
      </w:r>
      <w:r w:rsidR="00CE016B" w:rsidRPr="00200B33">
        <w:t>所示。</w:t>
      </w:r>
    </w:p>
    <w:p w14:paraId="7C595118" w14:textId="1F594668" w:rsidR="004F5B67" w:rsidRPr="00200B33" w:rsidRDefault="004F5B67" w:rsidP="004F5B67">
      <w:pPr>
        <w:pStyle w:val="a8"/>
        <w:keepNext/>
        <w:spacing w:before="91" w:after="91"/>
        <w:rPr>
          <w:rFonts w:ascii="Times New Roman" w:hAnsi="Times New Roman" w:cs="Times New Roman"/>
        </w:rPr>
      </w:pPr>
      <w:bookmarkStart w:id="41" w:name="_Ref153882402"/>
      <w:r w:rsidRPr="00200B33">
        <w:rPr>
          <w:rFonts w:ascii="Times New Roman" w:hAnsi="Times New Roman" w:cs="Times New Roman"/>
        </w:rPr>
        <w:t>表</w:t>
      </w:r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fldChar w:fldCharType="begin"/>
      </w:r>
      <w:r w:rsidRPr="00200B33">
        <w:rPr>
          <w:rFonts w:ascii="Times New Roman" w:hAnsi="Times New Roman" w:cs="Times New Roman"/>
        </w:rPr>
        <w:instrText xml:space="preserve"> STYLEREF 1 \s </w:instrText>
      </w:r>
      <w:r w:rsidRPr="00200B33">
        <w:rPr>
          <w:rFonts w:ascii="Times New Roman" w:hAnsi="Times New Roman" w:cs="Times New Roman"/>
        </w:rPr>
        <w:fldChar w:fldCharType="separate"/>
      </w:r>
      <w:r w:rsidRPr="00200B33">
        <w:rPr>
          <w:rFonts w:ascii="Times New Roman" w:hAnsi="Times New Roman" w:cs="Times New Roman"/>
          <w:noProof/>
        </w:rPr>
        <w:t>1</w:t>
      </w:r>
      <w:r w:rsidRPr="00200B33">
        <w:rPr>
          <w:rFonts w:ascii="Times New Roman" w:hAnsi="Times New Roman" w:cs="Times New Roman"/>
        </w:rPr>
        <w:fldChar w:fldCharType="end"/>
      </w:r>
      <w:r w:rsidRPr="00200B33">
        <w:rPr>
          <w:rFonts w:ascii="Times New Roman" w:hAnsi="Times New Roman" w:cs="Times New Roman"/>
        </w:rPr>
        <w:noBreakHyphen/>
      </w:r>
      <w:r w:rsidRPr="00200B33">
        <w:rPr>
          <w:rFonts w:ascii="Times New Roman" w:hAnsi="Times New Roman" w:cs="Times New Roman"/>
        </w:rPr>
        <w:fldChar w:fldCharType="begin"/>
      </w:r>
      <w:r w:rsidRPr="00200B33">
        <w:rPr>
          <w:rFonts w:ascii="Times New Roman" w:hAnsi="Times New Roman" w:cs="Times New Roman"/>
        </w:rPr>
        <w:instrText xml:space="preserve"> SEQ </w:instrText>
      </w:r>
      <w:r w:rsidRPr="00200B33">
        <w:rPr>
          <w:rFonts w:ascii="Times New Roman" w:hAnsi="Times New Roman" w:cs="Times New Roman"/>
        </w:rPr>
        <w:instrText>表</w:instrText>
      </w:r>
      <w:r w:rsidRPr="00200B33">
        <w:rPr>
          <w:rFonts w:ascii="Times New Roman" w:hAnsi="Times New Roman" w:cs="Times New Roman"/>
        </w:rPr>
        <w:instrText xml:space="preserve"> \* ARABIC \s 1 </w:instrText>
      </w:r>
      <w:r w:rsidRPr="00200B33">
        <w:rPr>
          <w:rFonts w:ascii="Times New Roman" w:hAnsi="Times New Roman" w:cs="Times New Roman"/>
        </w:rPr>
        <w:fldChar w:fldCharType="separate"/>
      </w:r>
      <w:r w:rsidRPr="00200B33">
        <w:rPr>
          <w:rFonts w:ascii="Times New Roman" w:hAnsi="Times New Roman" w:cs="Times New Roman"/>
          <w:noProof/>
        </w:rPr>
        <w:t>3</w:t>
      </w:r>
      <w:r w:rsidRPr="00200B33">
        <w:rPr>
          <w:rFonts w:ascii="Times New Roman" w:hAnsi="Times New Roman" w:cs="Times New Roman"/>
        </w:rPr>
        <w:fldChar w:fldCharType="end"/>
      </w:r>
      <w:bookmarkEnd w:id="41"/>
      <w:r w:rsidRPr="00200B33">
        <w:rPr>
          <w:rFonts w:ascii="Times New Roman" w:hAnsi="Times New Roman" w:cs="Times New Roman"/>
        </w:rPr>
        <w:t xml:space="preserve"> </w:t>
      </w:r>
      <w:r w:rsidRPr="00200B33">
        <w:rPr>
          <w:rFonts w:ascii="Times New Roman" w:hAnsi="Times New Roman" w:cs="Times New Roman"/>
        </w:rPr>
        <w:t>不同激活函数对于分类性能的影响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3"/>
        <w:gridCol w:w="1446"/>
        <w:gridCol w:w="2076"/>
        <w:gridCol w:w="1236"/>
        <w:gridCol w:w="1656"/>
        <w:gridCol w:w="1266"/>
      </w:tblGrid>
      <w:tr w:rsidR="004F5B67" w:rsidRPr="00200B33" w14:paraId="3D5E146A" w14:textId="77777777" w:rsidTr="004034D4">
        <w:trPr>
          <w:jc w:val="center"/>
        </w:trPr>
        <w:tc>
          <w:tcPr>
            <w:tcW w:w="473" w:type="dxa"/>
            <w:tcBorders>
              <w:top w:val="single" w:sz="12" w:space="0" w:color="008000"/>
              <w:bottom w:val="single" w:sz="8" w:space="0" w:color="008000"/>
            </w:tcBorders>
          </w:tcPr>
          <w:p w14:paraId="02E24C21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#</w:t>
            </w:r>
          </w:p>
        </w:tc>
        <w:tc>
          <w:tcPr>
            <w:tcW w:w="1446" w:type="dxa"/>
            <w:tcBorders>
              <w:top w:val="single" w:sz="12" w:space="0" w:color="008000"/>
              <w:bottom w:val="single" w:sz="8" w:space="0" w:color="008000"/>
            </w:tcBorders>
          </w:tcPr>
          <w:p w14:paraId="3E8F3241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隐藏层层数</w:t>
            </w:r>
          </w:p>
        </w:tc>
        <w:tc>
          <w:tcPr>
            <w:tcW w:w="2076" w:type="dxa"/>
            <w:tcBorders>
              <w:top w:val="single" w:sz="12" w:space="0" w:color="008000"/>
              <w:bottom w:val="single" w:sz="8" w:space="0" w:color="008000"/>
            </w:tcBorders>
          </w:tcPr>
          <w:p w14:paraId="1687BE29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隐藏层神经元个数</w:t>
            </w:r>
          </w:p>
        </w:tc>
        <w:tc>
          <w:tcPr>
            <w:tcW w:w="1236" w:type="dxa"/>
            <w:tcBorders>
              <w:top w:val="single" w:sz="12" w:space="0" w:color="008000"/>
              <w:bottom w:val="single" w:sz="8" w:space="0" w:color="008000"/>
            </w:tcBorders>
          </w:tcPr>
          <w:p w14:paraId="7096ED81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激活函数</w:t>
            </w:r>
          </w:p>
        </w:tc>
        <w:tc>
          <w:tcPr>
            <w:tcW w:w="1656" w:type="dxa"/>
            <w:tcBorders>
              <w:top w:val="single" w:sz="12" w:space="0" w:color="008000"/>
              <w:bottom w:val="single" w:sz="8" w:space="0" w:color="008000"/>
            </w:tcBorders>
          </w:tcPr>
          <w:p w14:paraId="69225A0F" w14:textId="4D3A2651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收敛速度排名</w:t>
            </w:r>
          </w:p>
        </w:tc>
        <w:tc>
          <w:tcPr>
            <w:tcW w:w="1266" w:type="dxa"/>
            <w:tcBorders>
              <w:top w:val="single" w:sz="12" w:space="0" w:color="008000"/>
              <w:bottom w:val="single" w:sz="8" w:space="0" w:color="008000"/>
            </w:tcBorders>
          </w:tcPr>
          <w:p w14:paraId="65E5D660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 w:rsidRPr="00200B33">
              <w:rPr>
                <w:sz w:val="21"/>
                <w:szCs w:val="21"/>
              </w:rPr>
              <w:t>准确度</w:t>
            </w:r>
            <w:r w:rsidRPr="00200B33">
              <w:rPr>
                <w:sz w:val="21"/>
                <w:szCs w:val="21"/>
              </w:rPr>
              <w:t>/%</w:t>
            </w:r>
          </w:p>
        </w:tc>
      </w:tr>
      <w:tr w:rsidR="004F5B67" w:rsidRPr="00200B33" w14:paraId="1F84E80B" w14:textId="77777777" w:rsidTr="004034D4">
        <w:trPr>
          <w:jc w:val="center"/>
        </w:trPr>
        <w:tc>
          <w:tcPr>
            <w:tcW w:w="473" w:type="dxa"/>
            <w:tcBorders>
              <w:top w:val="single" w:sz="8" w:space="0" w:color="008000"/>
            </w:tcBorders>
          </w:tcPr>
          <w:p w14:paraId="5D4203CB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446" w:type="dxa"/>
            <w:tcBorders>
              <w:top w:val="single" w:sz="8" w:space="0" w:color="008000"/>
            </w:tcBorders>
          </w:tcPr>
          <w:p w14:paraId="4898620E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top w:val="single" w:sz="8" w:space="0" w:color="008000"/>
            </w:tcBorders>
          </w:tcPr>
          <w:p w14:paraId="18F68EBA" w14:textId="3FC5B44F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top w:val="single" w:sz="8" w:space="0" w:color="008000"/>
            </w:tcBorders>
          </w:tcPr>
          <w:p w14:paraId="45CE2EAA" w14:textId="06D39D3E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bookmarkStart w:id="42" w:name="_Hlk153881447"/>
            <w:r w:rsidRPr="00200B33">
              <w:rPr>
                <w:sz w:val="18"/>
                <w:szCs w:val="18"/>
              </w:rPr>
              <w:t>Sigmoid</w:t>
            </w:r>
            <w:bookmarkEnd w:id="42"/>
          </w:p>
        </w:tc>
        <w:tc>
          <w:tcPr>
            <w:tcW w:w="1656" w:type="dxa"/>
            <w:tcBorders>
              <w:top w:val="single" w:sz="8" w:space="0" w:color="008000"/>
            </w:tcBorders>
          </w:tcPr>
          <w:p w14:paraId="11E11956" w14:textId="187EF9CD" w:rsidR="004F5B67" w:rsidRPr="00200B33" w:rsidRDefault="007A075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266" w:type="dxa"/>
            <w:tcBorders>
              <w:top w:val="single" w:sz="8" w:space="0" w:color="008000"/>
            </w:tcBorders>
          </w:tcPr>
          <w:p w14:paraId="0395A919" w14:textId="0007C0D2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</w:t>
            </w:r>
            <w:r w:rsidR="006774CF" w:rsidRPr="00200B33">
              <w:rPr>
                <w:sz w:val="18"/>
                <w:szCs w:val="18"/>
              </w:rPr>
              <w:t>25</w:t>
            </w:r>
          </w:p>
        </w:tc>
      </w:tr>
      <w:tr w:rsidR="004F5B67" w:rsidRPr="00200B33" w14:paraId="0C9A021D" w14:textId="77777777" w:rsidTr="004034D4">
        <w:trPr>
          <w:jc w:val="center"/>
        </w:trPr>
        <w:tc>
          <w:tcPr>
            <w:tcW w:w="473" w:type="dxa"/>
          </w:tcPr>
          <w:p w14:paraId="48C6BE2B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446" w:type="dxa"/>
          </w:tcPr>
          <w:p w14:paraId="0B7A5F1A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</w:tcPr>
          <w:p w14:paraId="709F1600" w14:textId="7132657C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</w:tcPr>
          <w:p w14:paraId="221BE8A0" w14:textId="6AE86FE5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Tanh</w:t>
            </w:r>
          </w:p>
        </w:tc>
        <w:tc>
          <w:tcPr>
            <w:tcW w:w="1656" w:type="dxa"/>
          </w:tcPr>
          <w:p w14:paraId="23B807E3" w14:textId="70C3DFD2" w:rsidR="004F5B67" w:rsidRPr="00200B33" w:rsidRDefault="007A075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1266" w:type="dxa"/>
          </w:tcPr>
          <w:p w14:paraId="6613470F" w14:textId="611F0EBD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80278A">
              <w:rPr>
                <w:sz w:val="18"/>
                <w:szCs w:val="18"/>
              </w:rPr>
              <w:t>2</w:t>
            </w:r>
            <w:r w:rsidR="0002175D" w:rsidRPr="00200B33">
              <w:rPr>
                <w:sz w:val="18"/>
                <w:szCs w:val="18"/>
              </w:rPr>
              <w:t>.25</w:t>
            </w:r>
          </w:p>
        </w:tc>
      </w:tr>
      <w:tr w:rsidR="004F5B67" w:rsidRPr="00200B33" w14:paraId="116194E0" w14:textId="77777777" w:rsidTr="004034D4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0B4FC916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3</w:t>
            </w:r>
          </w:p>
        </w:tc>
        <w:tc>
          <w:tcPr>
            <w:tcW w:w="1446" w:type="dxa"/>
            <w:tcBorders>
              <w:bottom w:val="nil"/>
            </w:tcBorders>
          </w:tcPr>
          <w:p w14:paraId="0EE20D76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112B31C0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412049F9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656" w:type="dxa"/>
            <w:tcBorders>
              <w:bottom w:val="nil"/>
            </w:tcBorders>
          </w:tcPr>
          <w:p w14:paraId="0EC2AA47" w14:textId="74E4FA9F" w:rsidR="004F5B67" w:rsidRPr="00200B33" w:rsidRDefault="007A075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tcBorders>
              <w:bottom w:val="nil"/>
            </w:tcBorders>
          </w:tcPr>
          <w:p w14:paraId="5D0B30F2" w14:textId="0FA53D0C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80278A">
              <w:rPr>
                <w:sz w:val="18"/>
                <w:szCs w:val="18"/>
              </w:rPr>
              <w:t>3</w:t>
            </w:r>
            <w:r w:rsidRPr="00200B33">
              <w:rPr>
                <w:sz w:val="18"/>
                <w:szCs w:val="18"/>
              </w:rPr>
              <w:t>.</w:t>
            </w:r>
            <w:r w:rsidR="0080278A">
              <w:rPr>
                <w:sz w:val="18"/>
                <w:szCs w:val="18"/>
              </w:rPr>
              <w:t>75</w:t>
            </w:r>
          </w:p>
        </w:tc>
      </w:tr>
      <w:tr w:rsidR="004F5B67" w:rsidRPr="00200B33" w14:paraId="77934306" w14:textId="77777777" w:rsidTr="004034D4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67990A7F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446" w:type="dxa"/>
            <w:tcBorders>
              <w:bottom w:val="nil"/>
            </w:tcBorders>
          </w:tcPr>
          <w:p w14:paraId="7534A205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7F388BA1" w14:textId="12465FAA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37519C65" w14:textId="7DA649E1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 xml:space="preserve">Leaky </w:t>
            </w:r>
            <w:proofErr w:type="spellStart"/>
            <w:r w:rsidRPr="00200B33">
              <w:rPr>
                <w:sz w:val="18"/>
                <w:szCs w:val="18"/>
              </w:rPr>
              <w:t>ReLU</w:t>
            </w:r>
            <w:proofErr w:type="spellEnd"/>
          </w:p>
        </w:tc>
        <w:tc>
          <w:tcPr>
            <w:tcW w:w="1656" w:type="dxa"/>
            <w:tcBorders>
              <w:bottom w:val="nil"/>
            </w:tcBorders>
          </w:tcPr>
          <w:p w14:paraId="50E9A0BD" w14:textId="250863D6" w:rsidR="004F5B67" w:rsidRPr="00200B33" w:rsidRDefault="007A075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tcBorders>
              <w:bottom w:val="nil"/>
            </w:tcBorders>
          </w:tcPr>
          <w:p w14:paraId="2DC84888" w14:textId="30CB8CB8" w:rsidR="004F5B67" w:rsidRPr="00200B33" w:rsidRDefault="0002175D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</w:t>
            </w:r>
            <w:r w:rsidR="0080278A">
              <w:rPr>
                <w:sz w:val="18"/>
                <w:szCs w:val="18"/>
              </w:rPr>
              <w:t>3</w:t>
            </w:r>
            <w:r w:rsidRPr="00200B33">
              <w:rPr>
                <w:sz w:val="18"/>
                <w:szCs w:val="18"/>
              </w:rPr>
              <w:t>.25</w:t>
            </w:r>
          </w:p>
        </w:tc>
      </w:tr>
      <w:tr w:rsidR="004F5B67" w:rsidRPr="00200B33" w14:paraId="692932D6" w14:textId="77777777" w:rsidTr="004034D4">
        <w:trPr>
          <w:jc w:val="center"/>
        </w:trPr>
        <w:tc>
          <w:tcPr>
            <w:tcW w:w="473" w:type="dxa"/>
            <w:tcBorders>
              <w:bottom w:val="nil"/>
            </w:tcBorders>
          </w:tcPr>
          <w:p w14:paraId="335659FB" w14:textId="37A92AAE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5</w:t>
            </w:r>
          </w:p>
        </w:tc>
        <w:tc>
          <w:tcPr>
            <w:tcW w:w="1446" w:type="dxa"/>
            <w:tcBorders>
              <w:bottom w:val="nil"/>
            </w:tcBorders>
          </w:tcPr>
          <w:p w14:paraId="12C6BE04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bottom w:val="nil"/>
            </w:tcBorders>
          </w:tcPr>
          <w:p w14:paraId="6D744C08" w14:textId="0E1467B8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bottom w:val="nil"/>
            </w:tcBorders>
          </w:tcPr>
          <w:p w14:paraId="2195D208" w14:textId="274EFFB8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proofErr w:type="spellStart"/>
            <w:r w:rsidRPr="00200B33">
              <w:rPr>
                <w:sz w:val="18"/>
                <w:szCs w:val="18"/>
              </w:rPr>
              <w:t>GeLU</w:t>
            </w:r>
            <w:proofErr w:type="spellEnd"/>
          </w:p>
        </w:tc>
        <w:tc>
          <w:tcPr>
            <w:tcW w:w="1656" w:type="dxa"/>
            <w:tcBorders>
              <w:bottom w:val="nil"/>
            </w:tcBorders>
          </w:tcPr>
          <w:p w14:paraId="0BA751F4" w14:textId="415A80FB" w:rsidR="004F5B67" w:rsidRPr="00200B33" w:rsidRDefault="007A075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tcBorders>
              <w:bottom w:val="nil"/>
            </w:tcBorders>
          </w:tcPr>
          <w:p w14:paraId="2CFFB756" w14:textId="05B2E3CC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92.</w:t>
            </w:r>
            <w:r w:rsidR="006774CF" w:rsidRPr="00200B33">
              <w:rPr>
                <w:sz w:val="18"/>
                <w:szCs w:val="18"/>
              </w:rPr>
              <w:t>5</w:t>
            </w:r>
            <w:r w:rsidRPr="00200B33">
              <w:rPr>
                <w:sz w:val="18"/>
                <w:szCs w:val="18"/>
              </w:rPr>
              <w:t>0</w:t>
            </w:r>
          </w:p>
        </w:tc>
      </w:tr>
      <w:tr w:rsidR="004F5B67" w:rsidRPr="00200B33" w14:paraId="1DC42116" w14:textId="77777777" w:rsidTr="004034D4">
        <w:trPr>
          <w:jc w:val="center"/>
        </w:trPr>
        <w:tc>
          <w:tcPr>
            <w:tcW w:w="473" w:type="dxa"/>
            <w:tcBorders>
              <w:top w:val="nil"/>
              <w:bottom w:val="single" w:sz="12" w:space="0" w:color="008000"/>
            </w:tcBorders>
          </w:tcPr>
          <w:p w14:paraId="6C90185A" w14:textId="2AB6B41B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6</w:t>
            </w:r>
          </w:p>
        </w:tc>
        <w:tc>
          <w:tcPr>
            <w:tcW w:w="1446" w:type="dxa"/>
            <w:tcBorders>
              <w:top w:val="nil"/>
              <w:bottom w:val="single" w:sz="12" w:space="0" w:color="008000"/>
            </w:tcBorders>
          </w:tcPr>
          <w:p w14:paraId="6F032203" w14:textId="77777777" w:rsidR="004F5B67" w:rsidRPr="00200B33" w:rsidRDefault="004F5B67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2</w:t>
            </w:r>
          </w:p>
        </w:tc>
        <w:tc>
          <w:tcPr>
            <w:tcW w:w="2076" w:type="dxa"/>
            <w:tcBorders>
              <w:top w:val="nil"/>
              <w:bottom w:val="single" w:sz="12" w:space="0" w:color="008000"/>
            </w:tcBorders>
          </w:tcPr>
          <w:p w14:paraId="663CCDE4" w14:textId="2935E9E1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4</w:t>
            </w:r>
          </w:p>
        </w:tc>
        <w:tc>
          <w:tcPr>
            <w:tcW w:w="1236" w:type="dxa"/>
            <w:tcBorders>
              <w:top w:val="nil"/>
              <w:bottom w:val="single" w:sz="12" w:space="0" w:color="008000"/>
            </w:tcBorders>
          </w:tcPr>
          <w:p w14:paraId="45B386F5" w14:textId="05D6786D" w:rsidR="004F5B67" w:rsidRPr="00200B33" w:rsidRDefault="004034D4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ELU</w:t>
            </w:r>
          </w:p>
        </w:tc>
        <w:tc>
          <w:tcPr>
            <w:tcW w:w="1656" w:type="dxa"/>
            <w:tcBorders>
              <w:top w:val="nil"/>
              <w:bottom w:val="single" w:sz="12" w:space="0" w:color="008000"/>
            </w:tcBorders>
          </w:tcPr>
          <w:p w14:paraId="134D4AC2" w14:textId="1B592A52" w:rsidR="004F5B67" w:rsidRPr="00200B33" w:rsidRDefault="007A0754" w:rsidP="001523AE">
            <w:pPr>
              <w:jc w:val="center"/>
            </w:pPr>
            <w:r w:rsidRPr="00200B33"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tcBorders>
              <w:top w:val="nil"/>
              <w:bottom w:val="single" w:sz="12" w:space="0" w:color="008000"/>
            </w:tcBorders>
          </w:tcPr>
          <w:p w14:paraId="1739C195" w14:textId="50179DB7" w:rsidR="004F5B67" w:rsidRPr="00200B33" w:rsidRDefault="006774CF" w:rsidP="001523AE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200B33">
              <w:rPr>
                <w:sz w:val="18"/>
                <w:szCs w:val="18"/>
              </w:rPr>
              <w:t>90.75</w:t>
            </w:r>
          </w:p>
        </w:tc>
      </w:tr>
    </w:tbl>
    <w:p w14:paraId="0ABA29D2" w14:textId="511C8FED" w:rsidR="00C62864" w:rsidRPr="00200B33" w:rsidRDefault="00EB4CCC" w:rsidP="00EB4CCC">
      <w:pPr>
        <w:pStyle w:val="affa"/>
        <w:rPr>
          <w:rFonts w:ascii="Times New Roman" w:hAnsi="Times New Roman"/>
        </w:rPr>
      </w:pPr>
      <w:r w:rsidRPr="00200B33">
        <w:rPr>
          <w:rFonts w:ascii="Times New Roman" w:hAnsi="Times New Roman"/>
        </w:rPr>
        <w:t>由此可以得出结论：不同的激活函数收敛速度不同，</w:t>
      </w:r>
      <w:proofErr w:type="spellStart"/>
      <w:r w:rsidRPr="00200B33">
        <w:rPr>
          <w:rFonts w:ascii="Times New Roman" w:hAnsi="Times New Roman"/>
        </w:rPr>
        <w:t>ReLU</w:t>
      </w:r>
      <w:proofErr w:type="spellEnd"/>
      <w:r w:rsidRPr="00200B33">
        <w:rPr>
          <w:rFonts w:ascii="Times New Roman" w:hAnsi="Times New Roman"/>
        </w:rPr>
        <w:t>、</w:t>
      </w:r>
      <w:r w:rsidRPr="00200B33">
        <w:rPr>
          <w:rFonts w:ascii="Times New Roman" w:hAnsi="Times New Roman"/>
        </w:rPr>
        <w:t xml:space="preserve">Leaky </w:t>
      </w:r>
      <w:proofErr w:type="spellStart"/>
      <w:r w:rsidRPr="00200B33">
        <w:rPr>
          <w:rFonts w:ascii="Times New Roman" w:hAnsi="Times New Roman"/>
        </w:rPr>
        <w:t>ReLU</w:t>
      </w:r>
      <w:proofErr w:type="spellEnd"/>
      <w:r w:rsidRPr="00200B33">
        <w:rPr>
          <w:rFonts w:ascii="Times New Roman" w:hAnsi="Times New Roman"/>
        </w:rPr>
        <w:t>、</w:t>
      </w:r>
      <w:proofErr w:type="spellStart"/>
      <w:r w:rsidRPr="00200B33">
        <w:rPr>
          <w:rFonts w:ascii="Times New Roman" w:hAnsi="Times New Roman"/>
        </w:rPr>
        <w:t>GeLU</w:t>
      </w:r>
      <w:proofErr w:type="spellEnd"/>
      <w:r w:rsidRPr="00200B33">
        <w:rPr>
          <w:rFonts w:ascii="Times New Roman" w:hAnsi="Times New Roman"/>
        </w:rPr>
        <w:t>和</w:t>
      </w:r>
      <w:r w:rsidRPr="00200B33">
        <w:rPr>
          <w:rFonts w:ascii="Times New Roman" w:hAnsi="Times New Roman"/>
        </w:rPr>
        <w:t>ELU</w:t>
      </w:r>
      <w:r w:rsidRPr="00200B33">
        <w:rPr>
          <w:rFonts w:ascii="Times New Roman" w:hAnsi="Times New Roman"/>
        </w:rPr>
        <w:t>明显比</w:t>
      </w:r>
      <w:r w:rsidRPr="00200B33">
        <w:rPr>
          <w:rFonts w:ascii="Times New Roman" w:hAnsi="Times New Roman"/>
        </w:rPr>
        <w:t>Sigmoid</w:t>
      </w:r>
      <w:r w:rsidRPr="00200B33">
        <w:rPr>
          <w:rFonts w:ascii="Times New Roman" w:hAnsi="Times New Roman"/>
        </w:rPr>
        <w:t>和</w:t>
      </w:r>
      <w:r w:rsidRPr="00200B33">
        <w:rPr>
          <w:rFonts w:ascii="Times New Roman" w:hAnsi="Times New Roman"/>
        </w:rPr>
        <w:t>Tanh</w:t>
      </w:r>
      <w:r w:rsidRPr="00200B33">
        <w:rPr>
          <w:rFonts w:ascii="Times New Roman" w:hAnsi="Times New Roman"/>
        </w:rPr>
        <w:t>收敛速度快，同时不同的激活函数最终的分类性能也有所不同，需要进行比较后选择最合适的激活函数。</w:t>
      </w:r>
    </w:p>
    <w:p w14:paraId="14E6B936" w14:textId="22E3060D" w:rsidR="003F48C1" w:rsidRPr="00200B33" w:rsidRDefault="00C62864" w:rsidP="0014337A">
      <w:pPr>
        <w:pStyle w:val="2"/>
        <w:ind w:right="240"/>
        <w:rPr>
          <w:rFonts w:ascii="Times New Roman" w:hAnsi="Times New Roman"/>
        </w:rPr>
      </w:pPr>
      <w:bookmarkStart w:id="43" w:name="_Toc153881991"/>
      <w:r w:rsidRPr="00200B33">
        <w:rPr>
          <w:rFonts w:ascii="Times New Roman" w:hAnsi="Times New Roman"/>
        </w:rPr>
        <w:t>实验总结</w:t>
      </w:r>
      <w:bookmarkEnd w:id="38"/>
      <w:bookmarkEnd w:id="39"/>
      <w:bookmarkEnd w:id="43"/>
    </w:p>
    <w:p w14:paraId="725C0496" w14:textId="0C10FDB9" w:rsidR="003F48C1" w:rsidRPr="00200B33" w:rsidRDefault="001C39C3">
      <w:pPr>
        <w:pStyle w:val="a3"/>
        <w:ind w:firstLine="480"/>
      </w:pPr>
      <w:r w:rsidRPr="00200B33">
        <w:t>本次实验主要完成了如下几点工作：</w:t>
      </w:r>
    </w:p>
    <w:p w14:paraId="4F28E2A1" w14:textId="7433B593" w:rsidR="003F48C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设计实现了一个以</w:t>
      </w:r>
      <w:proofErr w:type="spellStart"/>
      <w:r w:rsidRPr="00200B33">
        <w:t>ReLU</w:t>
      </w:r>
      <w:proofErr w:type="spellEnd"/>
      <w:r w:rsidRPr="00200B33">
        <w:t>为激活函数的四层神经网络架构，对一组数据实现分类任务。</w:t>
      </w:r>
    </w:p>
    <w:p w14:paraId="00F9E538" w14:textId="77777777" w:rsidR="00D15E3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通过控制变量法的形式，比较不同神经元层数，每层神经元个数以及激活函数的选择对于网络性能的影响。</w:t>
      </w:r>
    </w:p>
    <w:p w14:paraId="6BBC87F9" w14:textId="3390E5B4" w:rsidR="003F48C1" w:rsidRPr="00200B33" w:rsidRDefault="00D15E31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200B33">
        <w:t>得出结论，不同神经元层数，每层神经元个数以及激活函数的选择对于网络性能的影响不同，需要在设计前馈神经网络的时候多维度进行测评，选择最合适的网络架构。</w:t>
      </w:r>
    </w:p>
    <w:p w14:paraId="737FB9D4" w14:textId="1B1850BF" w:rsidR="003F48C1" w:rsidRPr="00200B33" w:rsidRDefault="001C39C3" w:rsidP="008B70C2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44" w:name="_Toc106345609"/>
      <w:bookmarkStart w:id="45" w:name="_Toc153824148"/>
      <w:bookmarkStart w:id="46" w:name="_Toc153881992"/>
      <w:r w:rsidRPr="00200B33">
        <w:rPr>
          <w:rFonts w:ascii="Times New Roman" w:hAnsi="Times New Roman"/>
          <w:sz w:val="36"/>
          <w:szCs w:val="36"/>
        </w:rPr>
        <w:lastRenderedPageBreak/>
        <w:t>实验心得</w:t>
      </w:r>
      <w:bookmarkEnd w:id="44"/>
      <w:bookmarkEnd w:id="45"/>
      <w:bookmarkEnd w:id="46"/>
    </w:p>
    <w:p w14:paraId="0EDE66E9" w14:textId="5F832240" w:rsidR="00916A50" w:rsidRPr="00200B33" w:rsidRDefault="00916A50" w:rsidP="00916A50">
      <w:pPr>
        <w:ind w:left="420"/>
      </w:pPr>
      <w:r w:rsidRPr="00200B33">
        <w:t>在完成前馈神经网络实现分类任务的实验过程中，我获得了许多宝贵的经验。</w:t>
      </w:r>
    </w:p>
    <w:p w14:paraId="20DBAF06" w14:textId="0A81C911" w:rsidR="003F48C1" w:rsidRPr="00200B33" w:rsidRDefault="00916A50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bookmarkStart w:id="47" w:name="_Toc135227426"/>
      <w:bookmarkStart w:id="48" w:name="_Toc135227593"/>
      <w:bookmarkStart w:id="49" w:name="_Toc134007942"/>
      <w:bookmarkStart w:id="50" w:name="_Toc135227347"/>
      <w:bookmarkStart w:id="51" w:name="_Toc266358997"/>
      <w:r w:rsidRPr="00200B33">
        <w:t>选择合适的网络结构和超参数对于实验成功的重要性。通过不断调整网络的层数、每层的神经元数量、激活函数、学习率等参数，我逐渐找到了适合当前数据集的最佳配置。这个过程需要耐心和细心，因为每个参数的调整都可能对实验结果产生重大影响。</w:t>
      </w:r>
    </w:p>
    <w:bookmarkEnd w:id="47"/>
    <w:bookmarkEnd w:id="48"/>
    <w:bookmarkEnd w:id="49"/>
    <w:bookmarkEnd w:id="50"/>
    <w:bookmarkEnd w:id="51"/>
    <w:p w14:paraId="0EA556BB" w14:textId="46EECFAC" w:rsidR="00916A50" w:rsidRPr="00200B33" w:rsidRDefault="00916A50" w:rsidP="00916A50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 w:rsidRPr="00200B33">
        <w:t>学会了如何使用各种工具和库来辅助实验。例如，使用</w:t>
      </w:r>
      <w:r w:rsidRPr="00200B33">
        <w:t>NumPy</w:t>
      </w:r>
      <w:r w:rsidRPr="00200B33">
        <w:t>和</w:t>
      </w:r>
      <w:r w:rsidRPr="00200B33">
        <w:t>Pandas</w:t>
      </w:r>
      <w:r w:rsidRPr="00200B33">
        <w:t>进行数据处理，使用</w:t>
      </w:r>
      <w:r w:rsidRPr="00200B33">
        <w:t>Matplotlib</w:t>
      </w:r>
      <w:r w:rsidRPr="00200B33">
        <w:t>进行数据可视化，构建决策边界，使用</w:t>
      </w:r>
      <w:r w:rsidRPr="00200B33">
        <w:t>logger</w:t>
      </w:r>
      <w:r w:rsidRPr="00200B33">
        <w:t>记录日志，以及使用</w:t>
      </w:r>
      <w:proofErr w:type="spellStart"/>
      <w:r w:rsidRPr="00200B33">
        <w:t>Pytorch</w:t>
      </w:r>
      <w:proofErr w:type="spellEnd"/>
      <w:r w:rsidRPr="00200B33">
        <w:t>深度学习框架来构建和训练神经网络。这些工具的使用大大提高了实验效率，使我能够更快地完成实验并分析结果。</w:t>
      </w:r>
    </w:p>
    <w:p w14:paraId="66F3A4A0" w14:textId="3223C726" w:rsidR="00916A50" w:rsidRPr="00200B33" w:rsidRDefault="00916A50" w:rsidP="00916A50">
      <w:pPr>
        <w:pStyle w:val="a3"/>
        <w:tabs>
          <w:tab w:val="left" w:pos="993"/>
        </w:tabs>
        <w:ind w:firstLineChars="0"/>
        <w:sectPr w:rsidR="00916A50" w:rsidRPr="00200B33" w:rsidSect="00BD5FD1">
          <w:headerReference w:type="default" r:id="rId25"/>
          <w:footerReference w:type="default" r:id="rId26"/>
          <w:footnotePr>
            <w:numRestart w:val="eachPage"/>
          </w:footnotePr>
          <w:pgSz w:w="11906" w:h="16838"/>
          <w:pgMar w:top="1843" w:right="1418" w:bottom="1418" w:left="1531" w:header="851" w:footer="992" w:gutter="0"/>
          <w:cols w:space="720"/>
          <w:docGrid w:type="linesAndChars" w:linePitch="459"/>
        </w:sectPr>
      </w:pPr>
      <w:r w:rsidRPr="00200B33">
        <w:t>总的来说，这次</w:t>
      </w:r>
      <w:proofErr w:type="gramStart"/>
      <w:r w:rsidRPr="00200B33">
        <w:t>实验让</w:t>
      </w:r>
      <w:proofErr w:type="gramEnd"/>
      <w:r w:rsidRPr="00200B33">
        <w:t>我对前馈神经网络在分类任务中的应用有了更深入的了解。我不仅学会了如何构建和训练神经网络模型，还掌握了如何优化模型性能和处理实验过程中遇到的各种问题，收获很大。</w:t>
      </w:r>
    </w:p>
    <w:p w14:paraId="2BFF8A82" w14:textId="4705CD7A" w:rsidR="003F48C1" w:rsidRPr="00200B33" w:rsidRDefault="003F48C1">
      <w:pPr>
        <w:ind w:firstLineChars="200"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:rsidRPr="00200B33" w14:paraId="6A343867" w14:textId="77777777">
        <w:tc>
          <w:tcPr>
            <w:tcW w:w="9180" w:type="dxa"/>
            <w:vAlign w:val="bottom"/>
          </w:tcPr>
          <w:p w14:paraId="057164C9" w14:textId="77777777" w:rsidR="003F48C1" w:rsidRPr="00200B33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一、原创性声明</w:t>
            </w:r>
          </w:p>
        </w:tc>
      </w:tr>
      <w:tr w:rsidR="003F48C1" w:rsidRPr="00200B33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Pr="00200B33" w:rsidRDefault="001C39C3">
            <w:pPr>
              <w:spacing w:line="276" w:lineRule="auto"/>
              <w:rPr>
                <w:kern w:val="0"/>
              </w:rPr>
            </w:pPr>
            <w:r w:rsidRPr="00200B33">
              <w:rPr>
                <w:b/>
              </w:rPr>
              <w:t xml:space="preserve">    </w:t>
            </w:r>
            <w:r w:rsidRPr="00200B33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200B33">
              <w:rPr>
                <w:kern w:val="0"/>
              </w:rPr>
              <w:t xml:space="preserve"> </w:t>
            </w:r>
          </w:p>
          <w:p w14:paraId="60B06575" w14:textId="44A8A5A6" w:rsidR="003F48C1" w:rsidRPr="00200B33" w:rsidRDefault="005832A8">
            <w:pPr>
              <w:spacing w:line="276" w:lineRule="auto"/>
              <w:ind w:firstLineChars="177" w:firstLine="426"/>
            </w:pPr>
            <w:r w:rsidRPr="00200B33">
              <w:rPr>
                <w:b/>
                <w:noProof/>
                <w:color w:val="BFBFBF"/>
                <w:u w:val="single"/>
                <w:lang w:val="zh-CN"/>
              </w:rPr>
              <w:drawing>
                <wp:anchor distT="0" distB="0" distL="114300" distR="114300" simplePos="0" relativeHeight="251665408" behindDoc="0" locked="0" layoutInCell="1" allowOverlap="1" wp14:anchorId="161F77F6" wp14:editId="520BCC66">
                  <wp:simplePos x="0" y="0"/>
                  <wp:positionH relativeFrom="column">
                    <wp:posOffset>4749165</wp:posOffset>
                  </wp:positionH>
                  <wp:positionV relativeFrom="paragraph">
                    <wp:posOffset>189865</wp:posOffset>
                  </wp:positionV>
                  <wp:extent cx="970843" cy="558800"/>
                  <wp:effectExtent l="0" t="0" r="127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43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39C3" w:rsidRPr="00200B33">
              <w:t>特此声明！</w:t>
            </w:r>
          </w:p>
          <w:p w14:paraId="6A31148A" w14:textId="3FD8FFF1" w:rsidR="003F48C1" w:rsidRPr="00200B33" w:rsidRDefault="005832A8" w:rsidP="005832A8">
            <w:pPr>
              <w:spacing w:line="276" w:lineRule="auto"/>
              <w:ind w:right="1202" w:firstLineChars="177" w:firstLine="426"/>
              <w:jc w:val="center"/>
              <w:rPr>
                <w:b/>
                <w:color w:val="FF0000"/>
              </w:rPr>
            </w:pPr>
            <w:r w:rsidRPr="00200B33">
              <w:rPr>
                <w:b/>
                <w:lang w:val="en-GB"/>
              </w:rPr>
              <w:t xml:space="preserve">                                     </w:t>
            </w:r>
            <w:r w:rsidR="001C39C3" w:rsidRPr="00200B33">
              <w:rPr>
                <w:b/>
                <w:lang w:val="en-GB"/>
              </w:rPr>
              <w:t>作者签字</w:t>
            </w:r>
            <w:r w:rsidR="001C39C3" w:rsidRPr="00200B33">
              <w:rPr>
                <w:b/>
              </w:rPr>
              <w:t xml:space="preserve">: </w:t>
            </w:r>
            <w:sdt>
              <w:sdtPr>
                <w:rPr>
                  <w:b/>
                  <w:lang w:val="en-GB"/>
                </w:rPr>
                <w:alias w:val="作者"/>
                <w:id w:val="1799944922"/>
                <w:placeholder>
                  <w:docPart w:val="F20C5FF529FB464EBD28336C93EEB0E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200B33">
                  <w:rPr>
                    <w:b/>
                    <w:lang w:val="en-GB"/>
                  </w:rPr>
                  <w:t>杨明欣</w:t>
                </w:r>
              </w:sdtContent>
            </w:sdt>
          </w:p>
          <w:p w14:paraId="77EDE691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Pr="00200B33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:rsidRPr="00200B33" w14:paraId="33D6E1F8" w14:textId="77777777">
        <w:tc>
          <w:tcPr>
            <w:tcW w:w="9180" w:type="dxa"/>
            <w:vAlign w:val="bottom"/>
          </w:tcPr>
          <w:p w14:paraId="39EC2868" w14:textId="77777777" w:rsidR="003F48C1" w:rsidRPr="00200B33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二、对课程实验的学术评语（教师填写）</w:t>
            </w:r>
          </w:p>
        </w:tc>
      </w:tr>
      <w:tr w:rsidR="003F48C1" w:rsidRPr="00200B33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Pr="00200B33" w:rsidRDefault="001C39C3">
            <w:pPr>
              <w:spacing w:line="276" w:lineRule="auto"/>
              <w:ind w:firstLineChars="100" w:firstLine="281"/>
              <w:rPr>
                <w:rFonts w:eastAsia="楷体"/>
                <w:b/>
                <w:color w:val="FF0000"/>
                <w:sz w:val="36"/>
                <w:szCs w:val="36"/>
              </w:rPr>
            </w:pPr>
            <w:r w:rsidRPr="00200B33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:rsidRPr="00200B33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Pr="00200B33" w:rsidRDefault="001C39C3">
            <w:pPr>
              <w:spacing w:line="360" w:lineRule="auto"/>
              <w:rPr>
                <w:lang w:val="en-GB"/>
              </w:rPr>
            </w:pPr>
            <w:r w:rsidRPr="00200B33">
              <w:rPr>
                <w:rFonts w:eastAsia="楷体"/>
                <w:sz w:val="32"/>
                <w:szCs w:val="32"/>
              </w:rPr>
              <w:t>三、对课程实验的评分（教师填写）</w:t>
            </w:r>
          </w:p>
        </w:tc>
      </w:tr>
      <w:tr w:rsidR="003F48C1" w:rsidRPr="00200B33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Pr="00200B33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:rsidRPr="00200B33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1</w:t>
                  </w:r>
                </w:p>
                <w:p w14:paraId="680ED011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10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2</w:t>
                  </w:r>
                </w:p>
                <w:p w14:paraId="6D73A67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70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Pr="00200B33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200B33">
                    <w:rPr>
                      <w:rFonts w:eastAsia="黑体"/>
                      <w:szCs w:val="28"/>
                    </w:rPr>
                    <w:t>课程目标</w:t>
                  </w:r>
                  <w:r w:rsidRPr="00200B33">
                    <w:rPr>
                      <w:rFonts w:eastAsia="黑体"/>
                      <w:szCs w:val="28"/>
                    </w:rPr>
                    <w:t>3</w:t>
                  </w:r>
                </w:p>
                <w:p w14:paraId="2957C2DC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验收与报告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 xml:space="preserve"> </w:t>
                  </w:r>
                </w:p>
                <w:p w14:paraId="26DB27F2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20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Pr="00200B33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100</w:t>
                  </w:r>
                  <w:r w:rsidRPr="00200B33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</w:tr>
            <w:tr w:rsidR="003F48C1" w:rsidRPr="00200B33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Pr="00200B33" w:rsidRDefault="001C39C3">
                  <w:pPr>
                    <w:jc w:val="center"/>
                  </w:pPr>
                  <w:r w:rsidRPr="00200B33">
                    <w:rPr>
                      <w:rFonts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Pr="00200B33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Pr="00200B33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Pr="00200B33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:rsidRPr="00200B33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Pr="00200B33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 w:rsidRPr="00200B33">
              <w:rPr>
                <w:b/>
              </w:rPr>
              <w:t xml:space="preserve">                                    </w:t>
            </w:r>
            <w:r w:rsidRPr="00200B33">
              <w:rPr>
                <w:b/>
                <w:lang w:val="en-GB"/>
              </w:rPr>
              <w:t>指导教师签字</w:t>
            </w:r>
            <w:r w:rsidRPr="00200B33">
              <w:rPr>
                <w:b/>
              </w:rPr>
              <w:t xml:space="preserve">: </w:t>
            </w:r>
            <w:r w:rsidRPr="00200B33">
              <w:rPr>
                <w:b/>
                <w:u w:val="single"/>
              </w:rPr>
              <w:t xml:space="preserve">                  </w:t>
            </w:r>
            <w:r w:rsidRPr="00200B33">
              <w:rPr>
                <w:b/>
              </w:rPr>
              <w:t xml:space="preserve"> </w:t>
            </w:r>
          </w:p>
        </w:tc>
      </w:tr>
    </w:tbl>
    <w:p w14:paraId="1395778E" w14:textId="77777777" w:rsidR="003F48C1" w:rsidRPr="00200B33" w:rsidRDefault="003F48C1">
      <w:pPr>
        <w:jc w:val="left"/>
        <w:rPr>
          <w:rFonts w:eastAsia="华文楷体"/>
          <w:b/>
          <w:bCs/>
          <w:spacing w:val="20"/>
          <w:sz w:val="28"/>
          <w:szCs w:val="21"/>
        </w:rPr>
      </w:pPr>
    </w:p>
    <w:p w14:paraId="68183948" w14:textId="77777777" w:rsidR="003F48C1" w:rsidRPr="00200B33" w:rsidRDefault="003F48C1"/>
    <w:sectPr w:rsidR="003F48C1" w:rsidRPr="00200B33">
      <w:headerReference w:type="default" r:id="rId28"/>
      <w:footerReference w:type="default" r:id="rId29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C2318" w14:textId="77777777" w:rsidR="00034619" w:rsidRDefault="00034619">
      <w:r>
        <w:separator/>
      </w:r>
    </w:p>
  </w:endnote>
  <w:endnote w:type="continuationSeparator" w:id="0">
    <w:p w14:paraId="72DB92BA" w14:textId="77777777" w:rsidR="00034619" w:rsidRDefault="00034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A78E090-345E-415D-885F-BF2E38C8C31E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478FB9D-D94C-450E-BA85-D3AF8DF5AA3F}"/>
    <w:embedItalic r:id="rId3" w:fontKey="{37B31E76-6CE0-4AA8-BA25-4CA537F2AC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4" w:subsetted="1" w:fontKey="{1CEA87FC-8BFA-4078-B7CC-93F887BDADC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2A92674A-7883-47ED-B393-F0B31436BC0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E13204C1-C7CB-4EA2-9D17-801BF2CE78EF}"/>
    <w:embedBold r:id="rId7" w:subsetted="1" w:fontKey="{1583B0C2-91EA-458B-A253-0771B29E0504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B0B78" w14:textId="050B85C0" w:rsidR="003F48C1" w:rsidRDefault="001C39C3">
    <w:pPr>
      <w:pStyle w:val="af5"/>
      <w:jc w:val="center"/>
    </w:pP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DDCC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3F48C1" w:rsidRDefault="003F48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6F20E" w14:textId="77777777" w:rsidR="00034619" w:rsidRDefault="00034619">
      <w:r>
        <w:separator/>
      </w:r>
    </w:p>
  </w:footnote>
  <w:footnote w:type="continuationSeparator" w:id="0">
    <w:p w14:paraId="178FC171" w14:textId="77777777" w:rsidR="00034619" w:rsidRDefault="00034619">
      <w:r>
        <w:continuationSeparator/>
      </w:r>
    </w:p>
  </w:footnote>
  <w:footnote w:id="1">
    <w:p w14:paraId="116ACDBA" w14:textId="697BD659" w:rsidR="00B17CCE" w:rsidRDefault="00B17CCE">
      <w:pPr>
        <w:pStyle w:val="af7"/>
      </w:pPr>
      <w:r>
        <w:rPr>
          <w:rStyle w:val="aff2"/>
        </w:rPr>
        <w:footnoteRef/>
      </w:r>
      <w:r>
        <w:t xml:space="preserve"> </w:t>
      </w:r>
      <w:r w:rsidR="00992939">
        <w:rPr>
          <w:rFonts w:hint="eastAsia"/>
        </w:rPr>
        <w:t>在隐藏层层数过多时，由于数据量较小，训练轮次有效，可能会导致</w:t>
      </w:r>
      <w:proofErr w:type="gramStart"/>
      <w:r w:rsidR="00992939">
        <w:rPr>
          <w:rFonts w:hint="eastAsia"/>
        </w:rPr>
        <w:t>训</w:t>
      </w:r>
      <w:proofErr w:type="gramEnd"/>
      <w:r w:rsidR="00992939">
        <w:rPr>
          <w:rFonts w:hint="eastAsia"/>
        </w:rPr>
        <w:t>不动的情况，准确度极低，没有比较的意义，用</w:t>
      </w:r>
      <w:r w:rsidR="00992939">
        <w:rPr>
          <w:rFonts w:hint="eastAsia"/>
        </w:rPr>
        <w:t xml:space="preserve"> </w:t>
      </w:r>
      <w:r w:rsidR="00992939">
        <w:t xml:space="preserve">– </w:t>
      </w:r>
      <w:r w:rsidR="00992939">
        <w:rPr>
          <w:rFonts w:hint="eastAsia"/>
        </w:rPr>
        <w:t>代替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634B" w14:textId="77777777" w:rsidR="003F48C1" w:rsidRDefault="003F48C1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74F5" w14:textId="77777777" w:rsidR="003F48C1" w:rsidRDefault="003F48C1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66AC" w14:textId="77777777" w:rsidR="003F48C1" w:rsidRDefault="001C39C3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3F48C1" w:rsidRDefault="001C39C3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3F48C1" w:rsidRDefault="001C39C3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98BD" w14:textId="77777777" w:rsidR="003F48C1" w:rsidRDefault="003F48C1">
    <w:pPr>
      <w:pStyle w:val="af6"/>
      <w:pBdr>
        <w:bottom w:val="none" w:sz="0" w:space="0" w:color="auto"/>
      </w:pBdr>
    </w:pPr>
  </w:p>
  <w:p w14:paraId="25E442A2" w14:textId="77777777" w:rsidR="003F48C1" w:rsidRDefault="001C39C3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5CE2770C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05254E29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3F48C1" w:rsidRDefault="001C39C3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" filled="f" stroked="f">
              <v:textbox>
                <w:txbxContent>
                  <w:p w14:paraId="04E99674" w14:textId="77777777" w:rsidR="003F48C1" w:rsidRDefault="001C39C3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8C3E9AB0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14D41D4"/>
    <w:multiLevelType w:val="hybridMultilevel"/>
    <w:tmpl w:val="5A3068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C17831"/>
    <w:multiLevelType w:val="hybridMultilevel"/>
    <w:tmpl w:val="67580F2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0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</w:num>
  <w:num w:numId="12">
    <w:abstractNumId w:val="7"/>
  </w:num>
  <w:num w:numId="13">
    <w:abstractNumId w:val="7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175D"/>
    <w:rsid w:val="00022296"/>
    <w:rsid w:val="00022554"/>
    <w:rsid w:val="00023E8D"/>
    <w:rsid w:val="00034619"/>
    <w:rsid w:val="000349F6"/>
    <w:rsid w:val="000425AB"/>
    <w:rsid w:val="00042E0A"/>
    <w:rsid w:val="000554E7"/>
    <w:rsid w:val="00086216"/>
    <w:rsid w:val="000A0304"/>
    <w:rsid w:val="000B0A15"/>
    <w:rsid w:val="000B66AE"/>
    <w:rsid w:val="000C5960"/>
    <w:rsid w:val="000E101B"/>
    <w:rsid w:val="001028DA"/>
    <w:rsid w:val="00116870"/>
    <w:rsid w:val="00133486"/>
    <w:rsid w:val="00140BB2"/>
    <w:rsid w:val="0014337A"/>
    <w:rsid w:val="0014440F"/>
    <w:rsid w:val="00167CD3"/>
    <w:rsid w:val="00172A27"/>
    <w:rsid w:val="00186A26"/>
    <w:rsid w:val="00187475"/>
    <w:rsid w:val="001A10E8"/>
    <w:rsid w:val="001C32AB"/>
    <w:rsid w:val="001C39C3"/>
    <w:rsid w:val="001C5F4B"/>
    <w:rsid w:val="001E0093"/>
    <w:rsid w:val="001E4655"/>
    <w:rsid w:val="0020007E"/>
    <w:rsid w:val="00200B33"/>
    <w:rsid w:val="00207D8A"/>
    <w:rsid w:val="002113B0"/>
    <w:rsid w:val="00217EE9"/>
    <w:rsid w:val="00220015"/>
    <w:rsid w:val="002320D0"/>
    <w:rsid w:val="002370A2"/>
    <w:rsid w:val="00244457"/>
    <w:rsid w:val="00251310"/>
    <w:rsid w:val="00260946"/>
    <w:rsid w:val="00262EA4"/>
    <w:rsid w:val="0026497A"/>
    <w:rsid w:val="00294C2D"/>
    <w:rsid w:val="002B237F"/>
    <w:rsid w:val="002B45CE"/>
    <w:rsid w:val="002B73CD"/>
    <w:rsid w:val="002C2482"/>
    <w:rsid w:val="002F3BC9"/>
    <w:rsid w:val="002F77AC"/>
    <w:rsid w:val="003279EE"/>
    <w:rsid w:val="00342864"/>
    <w:rsid w:val="003462FA"/>
    <w:rsid w:val="00361F8B"/>
    <w:rsid w:val="00377DB8"/>
    <w:rsid w:val="00380928"/>
    <w:rsid w:val="003A2CB6"/>
    <w:rsid w:val="003A566F"/>
    <w:rsid w:val="003E16EA"/>
    <w:rsid w:val="003F48C1"/>
    <w:rsid w:val="004034D4"/>
    <w:rsid w:val="0044137D"/>
    <w:rsid w:val="004514C4"/>
    <w:rsid w:val="00452240"/>
    <w:rsid w:val="004660DE"/>
    <w:rsid w:val="004868D4"/>
    <w:rsid w:val="004A59A7"/>
    <w:rsid w:val="004B5FEA"/>
    <w:rsid w:val="004B72DA"/>
    <w:rsid w:val="004C4627"/>
    <w:rsid w:val="004F5B67"/>
    <w:rsid w:val="00513BC6"/>
    <w:rsid w:val="00515E1E"/>
    <w:rsid w:val="00516C7B"/>
    <w:rsid w:val="00517FB0"/>
    <w:rsid w:val="005314C5"/>
    <w:rsid w:val="00540570"/>
    <w:rsid w:val="00556DEF"/>
    <w:rsid w:val="005832A8"/>
    <w:rsid w:val="00590089"/>
    <w:rsid w:val="005A6CFA"/>
    <w:rsid w:val="005A7DE6"/>
    <w:rsid w:val="005C0BD0"/>
    <w:rsid w:val="005C193B"/>
    <w:rsid w:val="0061174A"/>
    <w:rsid w:val="006241B3"/>
    <w:rsid w:val="0063251C"/>
    <w:rsid w:val="00667CF7"/>
    <w:rsid w:val="006774CF"/>
    <w:rsid w:val="0067778B"/>
    <w:rsid w:val="006B0265"/>
    <w:rsid w:val="006B313D"/>
    <w:rsid w:val="006B600F"/>
    <w:rsid w:val="006B67BF"/>
    <w:rsid w:val="006F6A9F"/>
    <w:rsid w:val="00720D3B"/>
    <w:rsid w:val="007301FD"/>
    <w:rsid w:val="00730EC8"/>
    <w:rsid w:val="00734300"/>
    <w:rsid w:val="007368B3"/>
    <w:rsid w:val="007379E0"/>
    <w:rsid w:val="00741A92"/>
    <w:rsid w:val="007604BB"/>
    <w:rsid w:val="0076565C"/>
    <w:rsid w:val="00792FA6"/>
    <w:rsid w:val="0079589D"/>
    <w:rsid w:val="00795F6A"/>
    <w:rsid w:val="007A0754"/>
    <w:rsid w:val="007B7B27"/>
    <w:rsid w:val="007D373D"/>
    <w:rsid w:val="007E12D0"/>
    <w:rsid w:val="007E66CC"/>
    <w:rsid w:val="0080278A"/>
    <w:rsid w:val="0080789B"/>
    <w:rsid w:val="008237E9"/>
    <w:rsid w:val="008238D0"/>
    <w:rsid w:val="0083285C"/>
    <w:rsid w:val="008379A6"/>
    <w:rsid w:val="008500E9"/>
    <w:rsid w:val="008938DA"/>
    <w:rsid w:val="008956BB"/>
    <w:rsid w:val="008B28F4"/>
    <w:rsid w:val="008B606E"/>
    <w:rsid w:val="008B70C2"/>
    <w:rsid w:val="008F0EAC"/>
    <w:rsid w:val="008F3AB4"/>
    <w:rsid w:val="00916A50"/>
    <w:rsid w:val="009170F2"/>
    <w:rsid w:val="00921F67"/>
    <w:rsid w:val="00925317"/>
    <w:rsid w:val="0093739E"/>
    <w:rsid w:val="00971E8F"/>
    <w:rsid w:val="00987260"/>
    <w:rsid w:val="00992939"/>
    <w:rsid w:val="00995C73"/>
    <w:rsid w:val="009A188F"/>
    <w:rsid w:val="009A20BE"/>
    <w:rsid w:val="009B5B12"/>
    <w:rsid w:val="009D3C3E"/>
    <w:rsid w:val="009E5D66"/>
    <w:rsid w:val="009F4396"/>
    <w:rsid w:val="00A24657"/>
    <w:rsid w:val="00A5217F"/>
    <w:rsid w:val="00A53231"/>
    <w:rsid w:val="00A57071"/>
    <w:rsid w:val="00A62CB9"/>
    <w:rsid w:val="00A86BE9"/>
    <w:rsid w:val="00AA32DB"/>
    <w:rsid w:val="00AA50A1"/>
    <w:rsid w:val="00AC4BE3"/>
    <w:rsid w:val="00AD35EE"/>
    <w:rsid w:val="00AD752A"/>
    <w:rsid w:val="00AE5471"/>
    <w:rsid w:val="00AE7CDE"/>
    <w:rsid w:val="00AF1C18"/>
    <w:rsid w:val="00B01429"/>
    <w:rsid w:val="00B17CCE"/>
    <w:rsid w:val="00B443FD"/>
    <w:rsid w:val="00B5427A"/>
    <w:rsid w:val="00B60798"/>
    <w:rsid w:val="00B74C5F"/>
    <w:rsid w:val="00B86BC9"/>
    <w:rsid w:val="00B91A6F"/>
    <w:rsid w:val="00B949F8"/>
    <w:rsid w:val="00B94ACF"/>
    <w:rsid w:val="00BA280C"/>
    <w:rsid w:val="00BA6E86"/>
    <w:rsid w:val="00BC1B48"/>
    <w:rsid w:val="00BD123E"/>
    <w:rsid w:val="00BD59DA"/>
    <w:rsid w:val="00BD5FD1"/>
    <w:rsid w:val="00BF0CCA"/>
    <w:rsid w:val="00C11C69"/>
    <w:rsid w:val="00C262C1"/>
    <w:rsid w:val="00C3471B"/>
    <w:rsid w:val="00C3676B"/>
    <w:rsid w:val="00C43794"/>
    <w:rsid w:val="00C54A26"/>
    <w:rsid w:val="00C6058E"/>
    <w:rsid w:val="00C62864"/>
    <w:rsid w:val="00CB2392"/>
    <w:rsid w:val="00CC375F"/>
    <w:rsid w:val="00CC619D"/>
    <w:rsid w:val="00CC727B"/>
    <w:rsid w:val="00CE016B"/>
    <w:rsid w:val="00CE7FBA"/>
    <w:rsid w:val="00D00130"/>
    <w:rsid w:val="00D067A2"/>
    <w:rsid w:val="00D15E31"/>
    <w:rsid w:val="00D21C3E"/>
    <w:rsid w:val="00D22C98"/>
    <w:rsid w:val="00D319EF"/>
    <w:rsid w:val="00D337FA"/>
    <w:rsid w:val="00D56A82"/>
    <w:rsid w:val="00D61E74"/>
    <w:rsid w:val="00D7519A"/>
    <w:rsid w:val="00D844AD"/>
    <w:rsid w:val="00D84516"/>
    <w:rsid w:val="00D87DBA"/>
    <w:rsid w:val="00D951D1"/>
    <w:rsid w:val="00DB6974"/>
    <w:rsid w:val="00DC1636"/>
    <w:rsid w:val="00DE1F85"/>
    <w:rsid w:val="00E05066"/>
    <w:rsid w:val="00E1789F"/>
    <w:rsid w:val="00E4054C"/>
    <w:rsid w:val="00E61F6B"/>
    <w:rsid w:val="00E7603C"/>
    <w:rsid w:val="00E8446F"/>
    <w:rsid w:val="00EB1C29"/>
    <w:rsid w:val="00EB4CCC"/>
    <w:rsid w:val="00EB7723"/>
    <w:rsid w:val="00ED1259"/>
    <w:rsid w:val="00ED747C"/>
    <w:rsid w:val="00F01802"/>
    <w:rsid w:val="00F1073F"/>
    <w:rsid w:val="00F10F46"/>
    <w:rsid w:val="00F16182"/>
    <w:rsid w:val="00F20E68"/>
    <w:rsid w:val="00F21128"/>
    <w:rsid w:val="00F35EEE"/>
    <w:rsid w:val="00F44E8D"/>
    <w:rsid w:val="00F5775D"/>
    <w:rsid w:val="00F70AC6"/>
    <w:rsid w:val="00F85593"/>
    <w:rsid w:val="00FA0683"/>
    <w:rsid w:val="00FA3E96"/>
    <w:rsid w:val="00FA4D08"/>
    <w:rsid w:val="00FB165C"/>
    <w:rsid w:val="00FB25D5"/>
    <w:rsid w:val="00FC18B6"/>
    <w:rsid w:val="00FC3DCA"/>
    <w:rsid w:val="00FE0EF7"/>
    <w:rsid w:val="00FF0B8D"/>
    <w:rsid w:val="00FF443C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4F5B67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2"/>
    <w:qFormat/>
    <w:rsid w:val="0014337A"/>
    <w:pPr>
      <w:keepNext/>
      <w:numPr>
        <w:ilvl w:val="1"/>
        <w:numId w:val="1"/>
      </w:numPr>
      <w:tabs>
        <w:tab w:val="left" w:pos="567"/>
        <w:tab w:val="left" w:pos="601"/>
      </w:tabs>
      <w:snapToGrid w:val="0"/>
      <w:spacing w:before="459" w:after="459"/>
      <w:ind w:left="578" w:rightChars="100" w:right="100" w:hanging="578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link w:val="af8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9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a">
    <w:name w:val="annotation subject"/>
    <w:basedOn w:val="ab"/>
    <w:next w:val="ab"/>
    <w:link w:val="afb"/>
    <w:qFormat/>
    <w:rPr>
      <w:b/>
      <w:bCs/>
    </w:rPr>
  </w:style>
  <w:style w:type="character" w:styleId="afc">
    <w:name w:val="Strong"/>
    <w:basedOn w:val="a4"/>
    <w:uiPriority w:val="22"/>
    <w:qFormat/>
    <w:rPr>
      <w:b/>
    </w:rPr>
  </w:style>
  <w:style w:type="character" w:styleId="afd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page number"/>
    <w:basedOn w:val="a4"/>
    <w:qFormat/>
  </w:style>
  <w:style w:type="character" w:styleId="aff">
    <w:name w:val="FollowedHyperlink"/>
    <w:qFormat/>
    <w:rPr>
      <w:color w:val="800080"/>
      <w:u w:val="single"/>
    </w:rPr>
  </w:style>
  <w:style w:type="character" w:styleId="aff0">
    <w:name w:val="Hyperlink"/>
    <w:uiPriority w:val="99"/>
    <w:qFormat/>
    <w:rPr>
      <w:color w:val="auto"/>
      <w:u w:val="none"/>
    </w:rPr>
  </w:style>
  <w:style w:type="character" w:styleId="aff1">
    <w:name w:val="annotation reference"/>
    <w:qFormat/>
    <w:rPr>
      <w:sz w:val="21"/>
      <w:szCs w:val="21"/>
    </w:rPr>
  </w:style>
  <w:style w:type="character" w:styleId="aff2">
    <w:name w:val="footnote reference"/>
    <w:qFormat/>
    <w:rPr>
      <w:vertAlign w:val="superscript"/>
    </w:rPr>
  </w:style>
  <w:style w:type="character" w:customStyle="1" w:styleId="aff3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4">
    <w:name w:val="正文：英文强调"/>
    <w:qFormat/>
    <w:rPr>
      <w:rFonts w:ascii="Times New Roman" w:hAnsi="Times New Roman"/>
      <w:i/>
    </w:rPr>
  </w:style>
  <w:style w:type="character" w:customStyle="1" w:styleId="aff5">
    <w:name w:val="无间隔 字符"/>
    <w:link w:val="aff6"/>
    <w:qFormat/>
    <w:rPr>
      <w:rFonts w:ascii="Calibri" w:hAnsi="Calibri"/>
      <w:sz w:val="22"/>
      <w:szCs w:val="22"/>
      <w:lang w:bidi="ar-SA"/>
    </w:rPr>
  </w:style>
  <w:style w:type="paragraph" w:styleId="aff6">
    <w:name w:val="No Spacing"/>
    <w:link w:val="aff5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7">
    <w:name w:val="引用 字符"/>
    <w:link w:val="aff8"/>
    <w:qFormat/>
    <w:rPr>
      <w:i/>
      <w:iCs/>
      <w:color w:val="000000"/>
      <w:kern w:val="2"/>
      <w:sz w:val="21"/>
      <w:szCs w:val="24"/>
    </w:rPr>
  </w:style>
  <w:style w:type="paragraph" w:styleId="aff8">
    <w:name w:val="Quote"/>
    <w:basedOn w:val="a2"/>
    <w:next w:val="a2"/>
    <w:link w:val="aff7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9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a"/>
    <w:qFormat/>
    <w:rPr>
      <w:rFonts w:ascii="Cambria Math" w:hAnsi="Cambria Math"/>
      <w:kern w:val="2"/>
      <w:sz w:val="24"/>
      <w:szCs w:val="22"/>
    </w:rPr>
  </w:style>
  <w:style w:type="paragraph" w:customStyle="1" w:styleId="affa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b">
    <w:name w:val="批注主题 字符"/>
    <w:link w:val="afa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b"/>
    <w:qFormat/>
  </w:style>
  <w:style w:type="paragraph" w:customStyle="1" w:styleId="affb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c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d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e">
    <w:name w:val="Placeholder Text"/>
    <w:basedOn w:val="a4"/>
    <w:uiPriority w:val="99"/>
    <w:semiHidden/>
    <w:qFormat/>
    <w:rPr>
      <w:color w:val="808080"/>
    </w:rPr>
  </w:style>
  <w:style w:type="character" w:styleId="afff">
    <w:name w:val="Unresolved Mention"/>
    <w:basedOn w:val="a4"/>
    <w:uiPriority w:val="99"/>
    <w:semiHidden/>
    <w:unhideWhenUsed/>
    <w:rsid w:val="00FF0B8D"/>
    <w:rPr>
      <w:color w:val="605E5C"/>
      <w:shd w:val="clear" w:color="auto" w:fill="E1DFDD"/>
    </w:rPr>
  </w:style>
  <w:style w:type="paragraph" w:styleId="TOC">
    <w:name w:val="TOC Heading"/>
    <w:basedOn w:val="10"/>
    <w:next w:val="a2"/>
    <w:uiPriority w:val="39"/>
    <w:unhideWhenUsed/>
    <w:qFormat/>
    <w:rsid w:val="00FF0B8D"/>
    <w:pPr>
      <w:keepLines/>
      <w:pageBreakBefore w:val="0"/>
      <w:widowControl/>
      <w:numPr>
        <w:numId w:val="0"/>
      </w:numPr>
      <w:tabs>
        <w:tab w:val="clear" w:pos="60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3">
    <w:name w:val="toc 3"/>
    <w:basedOn w:val="a2"/>
    <w:next w:val="a2"/>
    <w:autoRedefine/>
    <w:uiPriority w:val="39"/>
    <w:unhideWhenUsed/>
    <w:rsid w:val="00FF0B8D"/>
    <w:pPr>
      <w:ind w:leftChars="400" w:left="840"/>
    </w:pPr>
  </w:style>
  <w:style w:type="paragraph" w:styleId="afff0">
    <w:name w:val="List Paragraph"/>
    <w:basedOn w:val="a2"/>
    <w:uiPriority w:val="99"/>
    <w:rsid w:val="00C62864"/>
    <w:pPr>
      <w:ind w:firstLineChars="200" w:firstLine="420"/>
    </w:pPr>
  </w:style>
  <w:style w:type="character" w:customStyle="1" w:styleId="af8">
    <w:name w:val="脚注文本 字符"/>
    <w:basedOn w:val="a4"/>
    <w:link w:val="af7"/>
    <w:rsid w:val="00B86BC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header" Target="header2.xm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7" Type="http://schemas.openxmlformats.org/officeDocument/2006/relationships/header" Target="header1.xm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header" Target="header4.xml"/><Relationship Id="rId19" Type="http://schemas.openxmlformats.org/officeDocument/2006/relationships/image" Target="media/image4.emf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7.png"/><Relationship Id="rId27" Type="http://schemas.openxmlformats.org/officeDocument/2006/relationships/image" Target="media/image10.jpe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F20C5FF529FB464EBD28336C93EEB0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DF963A-8DBF-47BA-B3F8-CE470671813D}"/>
      </w:docPartPr>
      <w:docPartBody>
        <w:p w:rsidR="000263F3" w:rsidRDefault="00A42C1A">
          <w:pPr>
            <w:pStyle w:val="F20C5FF529FB464EBD28336C93EEB0E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063A24"/>
    <w:rsid w:val="001A61E1"/>
    <w:rsid w:val="001C7CF8"/>
    <w:rsid w:val="001F6169"/>
    <w:rsid w:val="0039355F"/>
    <w:rsid w:val="00395E3F"/>
    <w:rsid w:val="00450F2A"/>
    <w:rsid w:val="00737C6F"/>
    <w:rsid w:val="007F4523"/>
    <w:rsid w:val="009D5989"/>
    <w:rsid w:val="00A42C1A"/>
    <w:rsid w:val="00AE21C0"/>
    <w:rsid w:val="00B7151C"/>
    <w:rsid w:val="00BC3387"/>
    <w:rsid w:val="00EA0280"/>
    <w:rsid w:val="00F7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0C5C0C-661F-493E-8369-56F070C29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11</Pages>
  <Words>964</Words>
  <Characters>5496</Characters>
  <Application>Microsoft Office Word</Application>
  <DocSecurity>0</DocSecurity>
  <Lines>45</Lines>
  <Paragraphs>12</Paragraphs>
  <ScaleCrop>false</ScaleCrop>
  <Company>HUST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杨明欣</dc:creator>
  <cp:lastModifiedBy>明欣 杨</cp:lastModifiedBy>
  <cp:revision>97</cp:revision>
  <cp:lastPrinted>2015-02-28T08:26:00Z</cp:lastPrinted>
  <dcterms:created xsi:type="dcterms:W3CDTF">2019-11-14T02:37:00Z</dcterms:created>
  <dcterms:modified xsi:type="dcterms:W3CDTF">2023-12-19T05:21:00Z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